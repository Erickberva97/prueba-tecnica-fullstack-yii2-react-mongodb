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5E9E" w14:textId="77777777" w:rsidR="00FE29A1" w:rsidRDefault="00FE29A1">
      <w:pPr>
        <w:spacing w:line="200" w:lineRule="exact"/>
      </w:pPr>
    </w:p>
    <w:p w14:paraId="1471988F" w14:textId="77777777" w:rsidR="00FE29A1" w:rsidRDefault="00FE29A1">
      <w:pPr>
        <w:spacing w:line="200" w:lineRule="exact"/>
      </w:pPr>
    </w:p>
    <w:p w14:paraId="64F67286" w14:textId="77777777" w:rsidR="00FE29A1" w:rsidRDefault="00FE29A1">
      <w:pPr>
        <w:spacing w:line="200" w:lineRule="exact"/>
      </w:pPr>
    </w:p>
    <w:p w14:paraId="5D9470F2" w14:textId="77777777" w:rsidR="00FE29A1" w:rsidRDefault="00FE29A1">
      <w:pPr>
        <w:spacing w:before="3" w:line="280" w:lineRule="exact"/>
        <w:rPr>
          <w:sz w:val="28"/>
          <w:szCs w:val="28"/>
        </w:rPr>
      </w:pPr>
    </w:p>
    <w:p w14:paraId="22BDCDD5" w14:textId="77777777" w:rsidR="00FE29A1" w:rsidRPr="00AC5D1C" w:rsidRDefault="00000000">
      <w:pPr>
        <w:spacing w:line="540" w:lineRule="exact"/>
        <w:ind w:left="2995" w:right="3236"/>
        <w:jc w:val="center"/>
        <w:rPr>
          <w:rFonts w:ascii="Calibri" w:eastAsia="Calibri" w:hAnsi="Calibri" w:cs="Calibri"/>
          <w:sz w:val="48"/>
          <w:szCs w:val="48"/>
          <w:lang w:val="es-EC"/>
        </w:rPr>
      </w:pPr>
      <w:r w:rsidRPr="00AC5D1C">
        <w:rPr>
          <w:rFonts w:ascii="Calibri" w:eastAsia="Calibri" w:hAnsi="Calibri" w:cs="Calibri"/>
          <w:b/>
          <w:color w:val="17365D"/>
          <w:position w:val="1"/>
          <w:sz w:val="48"/>
          <w:szCs w:val="48"/>
          <w:lang w:val="es-EC"/>
        </w:rPr>
        <w:t>PRUEBA</w:t>
      </w:r>
      <w:r w:rsidRPr="00AC5D1C">
        <w:rPr>
          <w:rFonts w:ascii="Calibri" w:eastAsia="Calibri" w:hAnsi="Calibri" w:cs="Calibri"/>
          <w:b/>
          <w:color w:val="17365D"/>
          <w:spacing w:val="83"/>
          <w:position w:val="1"/>
          <w:sz w:val="48"/>
          <w:szCs w:val="48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w w:val="106"/>
          <w:position w:val="1"/>
          <w:sz w:val="48"/>
          <w:szCs w:val="48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pacing w:val="-2"/>
          <w:w w:val="106"/>
          <w:position w:val="1"/>
          <w:sz w:val="48"/>
          <w:szCs w:val="48"/>
          <w:lang w:val="es-EC"/>
        </w:rPr>
        <w:t>É</w:t>
      </w:r>
      <w:r w:rsidRPr="00AC5D1C">
        <w:rPr>
          <w:rFonts w:ascii="Calibri" w:eastAsia="Calibri" w:hAnsi="Calibri" w:cs="Calibri"/>
          <w:b/>
          <w:color w:val="17365D"/>
          <w:w w:val="112"/>
          <w:position w:val="1"/>
          <w:sz w:val="48"/>
          <w:szCs w:val="48"/>
          <w:lang w:val="es-EC"/>
        </w:rPr>
        <w:t>CN</w:t>
      </w:r>
      <w:r w:rsidRPr="00AC5D1C">
        <w:rPr>
          <w:rFonts w:ascii="Calibri" w:eastAsia="Calibri" w:hAnsi="Calibri" w:cs="Calibri"/>
          <w:b/>
          <w:color w:val="17365D"/>
          <w:spacing w:val="-2"/>
          <w:w w:val="112"/>
          <w:position w:val="1"/>
          <w:sz w:val="48"/>
          <w:szCs w:val="48"/>
          <w:lang w:val="es-EC"/>
        </w:rPr>
        <w:t>I</w:t>
      </w:r>
      <w:r w:rsidRPr="00AC5D1C">
        <w:rPr>
          <w:rFonts w:ascii="Calibri" w:eastAsia="Calibri" w:hAnsi="Calibri" w:cs="Calibri"/>
          <w:b/>
          <w:color w:val="17365D"/>
          <w:w w:val="113"/>
          <w:position w:val="1"/>
          <w:sz w:val="48"/>
          <w:szCs w:val="48"/>
          <w:lang w:val="es-EC"/>
        </w:rPr>
        <w:t>CA</w:t>
      </w:r>
    </w:p>
    <w:p w14:paraId="668E16A7" w14:textId="77777777" w:rsidR="00FE29A1" w:rsidRPr="00AC5D1C" w:rsidRDefault="00FE29A1">
      <w:pPr>
        <w:spacing w:before="4" w:line="160" w:lineRule="exact"/>
        <w:rPr>
          <w:sz w:val="17"/>
          <w:szCs w:val="17"/>
          <w:lang w:val="es-EC"/>
        </w:rPr>
      </w:pPr>
    </w:p>
    <w:p w14:paraId="7408004C" w14:textId="77777777" w:rsidR="00FE29A1" w:rsidRPr="00AC5D1C" w:rsidRDefault="00000000">
      <w:pPr>
        <w:ind w:left="1508" w:right="1752"/>
        <w:jc w:val="center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pacing w:val="-1"/>
          <w:w w:val="110"/>
          <w:sz w:val="30"/>
          <w:szCs w:val="30"/>
          <w:lang w:val="es-EC"/>
        </w:rPr>
        <w:t>D</w:t>
      </w:r>
      <w:r w:rsidRPr="00AC5D1C">
        <w:rPr>
          <w:rFonts w:ascii="Calibri" w:eastAsia="Calibri" w:hAnsi="Calibri" w:cs="Calibri"/>
          <w:b/>
          <w:color w:val="1F4E78"/>
          <w:spacing w:val="1"/>
          <w:w w:val="110"/>
          <w:sz w:val="30"/>
          <w:szCs w:val="30"/>
          <w:lang w:val="es-EC"/>
        </w:rPr>
        <w:t>e</w:t>
      </w:r>
      <w:r w:rsidRPr="00AC5D1C">
        <w:rPr>
          <w:rFonts w:ascii="Calibri" w:eastAsia="Calibri" w:hAnsi="Calibri" w:cs="Calibri"/>
          <w:b/>
          <w:color w:val="1F4E78"/>
          <w:spacing w:val="-1"/>
          <w:w w:val="110"/>
          <w:sz w:val="30"/>
          <w:szCs w:val="30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w w:val="110"/>
          <w:sz w:val="30"/>
          <w:szCs w:val="30"/>
          <w:lang w:val="es-EC"/>
        </w:rPr>
        <w:t xml:space="preserve">arrollador </w:t>
      </w:r>
      <w:r w:rsidRPr="00AC5D1C">
        <w:rPr>
          <w:rFonts w:ascii="Calibri" w:eastAsia="Calibri" w:hAnsi="Calibri" w:cs="Calibri"/>
          <w:b/>
          <w:color w:val="1F4E78"/>
          <w:sz w:val="30"/>
          <w:szCs w:val="30"/>
          <w:lang w:val="es-EC"/>
        </w:rPr>
        <w:t>Full</w:t>
      </w:r>
      <w:r w:rsidRPr="00AC5D1C">
        <w:rPr>
          <w:rFonts w:ascii="Calibri" w:eastAsia="Calibri" w:hAnsi="Calibri" w:cs="Calibri"/>
          <w:b/>
          <w:color w:val="1F4E78"/>
          <w:spacing w:val="59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w w:val="117"/>
          <w:sz w:val="30"/>
          <w:szCs w:val="30"/>
          <w:lang w:val="es-EC"/>
        </w:rPr>
        <w:t>Stack</w:t>
      </w:r>
      <w:r w:rsidRPr="00AC5D1C">
        <w:rPr>
          <w:rFonts w:ascii="Calibri" w:eastAsia="Calibri" w:hAnsi="Calibri" w:cs="Calibri"/>
          <w:b/>
          <w:color w:val="1F4E78"/>
          <w:spacing w:val="-18"/>
          <w:w w:val="117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z w:val="30"/>
          <w:szCs w:val="30"/>
          <w:lang w:val="es-EC"/>
        </w:rPr>
        <w:t>–</w:t>
      </w:r>
      <w:r w:rsidRPr="00AC5D1C">
        <w:rPr>
          <w:rFonts w:ascii="Calibri" w:eastAsia="Calibri" w:hAnsi="Calibri" w:cs="Calibri"/>
          <w:b/>
          <w:color w:val="1F4E78"/>
          <w:spacing w:val="-19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z w:val="30"/>
          <w:szCs w:val="30"/>
          <w:lang w:val="es-EC"/>
        </w:rPr>
        <w:t>Yi</w:t>
      </w:r>
      <w:r w:rsidRPr="00AC5D1C">
        <w:rPr>
          <w:rFonts w:ascii="Calibri" w:eastAsia="Calibri" w:hAnsi="Calibri" w:cs="Calibri"/>
          <w:b/>
          <w:color w:val="1F4E78"/>
          <w:spacing w:val="1"/>
          <w:sz w:val="30"/>
          <w:szCs w:val="30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30"/>
          <w:szCs w:val="30"/>
          <w:lang w:val="es-EC"/>
        </w:rPr>
        <w:t>2</w:t>
      </w:r>
      <w:r w:rsidRPr="00AC5D1C">
        <w:rPr>
          <w:rFonts w:ascii="Calibri" w:eastAsia="Calibri" w:hAnsi="Calibri" w:cs="Calibri"/>
          <w:b/>
          <w:color w:val="1F4E78"/>
          <w:spacing w:val="34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z w:val="30"/>
          <w:szCs w:val="30"/>
          <w:lang w:val="es-EC"/>
        </w:rPr>
        <w:t>+</w:t>
      </w:r>
      <w:r w:rsidRPr="00AC5D1C">
        <w:rPr>
          <w:rFonts w:ascii="Calibri" w:eastAsia="Calibri" w:hAnsi="Calibri" w:cs="Calibri"/>
          <w:b/>
          <w:color w:val="1F4E78"/>
          <w:spacing w:val="3"/>
          <w:sz w:val="30"/>
          <w:szCs w:val="30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b/>
          <w:color w:val="1F4E78"/>
          <w:spacing w:val="-1"/>
          <w:w w:val="113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F4E78"/>
          <w:spacing w:val="1"/>
          <w:w w:val="113"/>
          <w:sz w:val="30"/>
          <w:szCs w:val="30"/>
          <w:lang w:val="es-EC"/>
        </w:rPr>
        <w:t>e</w:t>
      </w:r>
      <w:r w:rsidRPr="00AC5D1C">
        <w:rPr>
          <w:rFonts w:ascii="Calibri" w:eastAsia="Calibri" w:hAnsi="Calibri" w:cs="Calibri"/>
          <w:b/>
          <w:color w:val="1F4E78"/>
          <w:w w:val="113"/>
          <w:sz w:val="30"/>
          <w:szCs w:val="30"/>
          <w:lang w:val="es-EC"/>
        </w:rPr>
        <w:t>act</w:t>
      </w:r>
      <w:proofErr w:type="spellEnd"/>
      <w:r w:rsidRPr="00AC5D1C">
        <w:rPr>
          <w:rFonts w:ascii="Calibri" w:eastAsia="Calibri" w:hAnsi="Calibri" w:cs="Calibri"/>
          <w:b/>
          <w:color w:val="1F4E78"/>
          <w:spacing w:val="-15"/>
          <w:w w:val="113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z w:val="30"/>
          <w:szCs w:val="30"/>
          <w:lang w:val="es-EC"/>
        </w:rPr>
        <w:t>+</w:t>
      </w:r>
      <w:r w:rsidRPr="00AC5D1C">
        <w:rPr>
          <w:rFonts w:ascii="Calibri" w:eastAsia="Calibri" w:hAnsi="Calibri" w:cs="Calibri"/>
          <w:b/>
          <w:color w:val="1F4E78"/>
          <w:spacing w:val="3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w w:val="98"/>
          <w:sz w:val="30"/>
          <w:szCs w:val="30"/>
          <w:lang w:val="es-EC"/>
        </w:rPr>
        <w:t>M</w:t>
      </w:r>
      <w:r w:rsidRPr="00AC5D1C">
        <w:rPr>
          <w:rFonts w:ascii="Calibri" w:eastAsia="Calibri" w:hAnsi="Calibri" w:cs="Calibri"/>
          <w:b/>
          <w:color w:val="1F4E78"/>
          <w:spacing w:val="1"/>
          <w:w w:val="98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F4E78"/>
          <w:spacing w:val="-1"/>
          <w:w w:val="108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F4E78"/>
          <w:w w:val="107"/>
          <w:sz w:val="30"/>
          <w:szCs w:val="30"/>
          <w:lang w:val="es-EC"/>
        </w:rPr>
        <w:t>g</w:t>
      </w:r>
      <w:r w:rsidRPr="00AC5D1C">
        <w:rPr>
          <w:rFonts w:ascii="Calibri" w:eastAsia="Calibri" w:hAnsi="Calibri" w:cs="Calibri"/>
          <w:b/>
          <w:color w:val="1F4E78"/>
          <w:spacing w:val="1"/>
          <w:w w:val="107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F4E78"/>
          <w:spacing w:val="-1"/>
          <w:w w:val="112"/>
          <w:sz w:val="30"/>
          <w:szCs w:val="30"/>
          <w:lang w:val="es-EC"/>
        </w:rPr>
        <w:t>D</w:t>
      </w:r>
      <w:r w:rsidRPr="00AC5D1C">
        <w:rPr>
          <w:rFonts w:ascii="Calibri" w:eastAsia="Calibri" w:hAnsi="Calibri" w:cs="Calibri"/>
          <w:b/>
          <w:color w:val="1F4E78"/>
          <w:w w:val="110"/>
          <w:sz w:val="30"/>
          <w:szCs w:val="30"/>
          <w:lang w:val="es-EC"/>
        </w:rPr>
        <w:t>B</w:t>
      </w:r>
    </w:p>
    <w:p w14:paraId="72005892" w14:textId="77777777" w:rsidR="00FE29A1" w:rsidRPr="00AC5D1C" w:rsidRDefault="00FE29A1">
      <w:pPr>
        <w:spacing w:before="17" w:line="280" w:lineRule="exact"/>
        <w:rPr>
          <w:sz w:val="28"/>
          <w:szCs w:val="28"/>
          <w:lang w:val="es-EC"/>
        </w:rPr>
      </w:pPr>
    </w:p>
    <w:p w14:paraId="1252C7B6" w14:textId="77777777" w:rsidR="00FE29A1" w:rsidRDefault="00000000">
      <w:pPr>
        <w:spacing w:line="260" w:lineRule="exact"/>
        <w:ind w:left="3610" w:right="3853"/>
        <w:jc w:val="center"/>
        <w:rPr>
          <w:rFonts w:ascii="Calibri" w:eastAsia="Calibri" w:hAnsi="Calibri" w:cs="Calibri"/>
          <w:sz w:val="22"/>
          <w:szCs w:val="22"/>
        </w:rPr>
      </w:pPr>
      <w:r>
        <w:pict w14:anchorId="09A69A3B">
          <v:group id="_x0000_s2175" style="position:absolute;left:0;text-align:left;margin-left:203.45pt;margin-top:63.1pt;width:181.9pt;height:0;z-index:-251672576;mso-position-horizontal-relative:page" coordorigin="4069,1262" coordsize="3638,0">
            <v:shape id="_x0000_s2176" style="position:absolute;left:4069;top:1262;width:3638;height:0" coordorigin="4069,1262" coordsize="3638,0" path="m4069,1262r3638,e" filled="f" strokeweight=".14728mm">
              <v:path arrowok="t"/>
            </v:shape>
            <w10:wrap anchorx="page"/>
          </v:group>
        </w:pict>
      </w:r>
      <w:r>
        <w:pict w14:anchorId="57778BE5">
          <v:group id="_x0000_s2173" style="position:absolute;left:0;text-align:left;margin-left:203.45pt;margin-top:78.6pt;width:181.9pt;height:0;z-index:-251671552;mso-position-horizontal-relative:page" coordorigin="4069,1572" coordsize="3638,0">
            <v:shape id="_x0000_s2174" style="position:absolute;left:4069;top:1572;width:3638;height:0" coordorigin="4069,1572" coordsize="3638,0" path="m4069,1572r3638,e" filled="f" strokeweight=".14728mm">
              <v:path arrowok="t"/>
            </v:shape>
            <w10:wrap anchorx="page"/>
          </v:group>
        </w:pict>
      </w:r>
      <w:r>
        <w:pict w14:anchorId="203EAE74">
          <v:group id="_x0000_s2171" style="position:absolute;left:0;text-align:left;margin-left:203.45pt;margin-top:94.05pt;width:181.9pt;height:0;z-index:-251670528;mso-position-horizontal-relative:page" coordorigin="4069,1881" coordsize="3638,0">
            <v:shape id="_x0000_s2172" style="position:absolute;left:4069;top:1881;width:3638;height:0" coordorigin="4069,1881" coordsize="3638,0" path="m4069,1881r3638,e" filled="f" strokeweight=".14728mm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spacing w:val="1"/>
          <w:sz w:val="22"/>
          <w:szCs w:val="22"/>
        </w:rPr>
        <w:t>Ni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el</w:t>
      </w:r>
      <w:r>
        <w:rPr>
          <w:rFonts w:ascii="Calibri" w:eastAsia="Calibri" w:hAnsi="Calibri" w:cs="Calibri"/>
          <w:b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1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-2"/>
          <w:w w:val="11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w w:val="111"/>
          <w:sz w:val="22"/>
          <w:szCs w:val="22"/>
        </w:rPr>
        <w:t>i</w:t>
      </w:r>
      <w:r>
        <w:rPr>
          <w:rFonts w:ascii="Calibri" w:eastAsia="Calibri" w:hAnsi="Calibri" w:cs="Calibri"/>
          <w:b/>
          <w:w w:val="111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w w:val="111"/>
          <w:sz w:val="22"/>
          <w:szCs w:val="22"/>
        </w:rPr>
        <w:t>ic</w:t>
      </w:r>
      <w:r>
        <w:rPr>
          <w:rFonts w:ascii="Calibri" w:eastAsia="Calibri" w:hAnsi="Calibri" w:cs="Calibri"/>
          <w:b/>
          <w:spacing w:val="1"/>
          <w:w w:val="111"/>
          <w:sz w:val="22"/>
          <w:szCs w:val="22"/>
        </w:rPr>
        <w:t>u</w:t>
      </w:r>
      <w:r>
        <w:rPr>
          <w:rFonts w:ascii="Calibri" w:eastAsia="Calibri" w:hAnsi="Calibri" w:cs="Calibri"/>
          <w:b/>
          <w:w w:val="111"/>
          <w:sz w:val="22"/>
          <w:szCs w:val="22"/>
        </w:rPr>
        <w:t>lt</w:t>
      </w:r>
      <w:r>
        <w:rPr>
          <w:rFonts w:ascii="Calibri" w:eastAsia="Calibri" w:hAnsi="Calibri" w:cs="Calibri"/>
          <w:b/>
          <w:spacing w:val="-2"/>
          <w:w w:val="111"/>
          <w:sz w:val="22"/>
          <w:szCs w:val="22"/>
        </w:rPr>
        <w:t>a</w:t>
      </w:r>
      <w:r>
        <w:rPr>
          <w:rFonts w:ascii="Calibri" w:eastAsia="Calibri" w:hAnsi="Calibri" w:cs="Calibri"/>
          <w:b/>
          <w:w w:val="111"/>
          <w:sz w:val="22"/>
          <w:szCs w:val="22"/>
        </w:rPr>
        <w:t>d</w:t>
      </w:r>
      <w:proofErr w:type="spellEnd"/>
      <w:r>
        <w:rPr>
          <w:rFonts w:ascii="Calibri" w:eastAsia="Calibri" w:hAnsi="Calibri" w:cs="Calibri"/>
          <w:b/>
          <w:w w:val="111"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-8"/>
          <w:w w:val="1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w w:val="94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3"/>
          <w:w w:val="110"/>
          <w:sz w:val="22"/>
          <w:szCs w:val="22"/>
        </w:rPr>
        <w:t>e</w:t>
      </w:r>
      <w:r>
        <w:rPr>
          <w:rFonts w:ascii="Calibri" w:eastAsia="Calibri" w:hAnsi="Calibri" w:cs="Calibri"/>
          <w:b/>
          <w:w w:val="109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w w:val="109"/>
          <w:sz w:val="22"/>
          <w:szCs w:val="22"/>
        </w:rPr>
        <w:t>i</w:t>
      </w:r>
      <w:r>
        <w:rPr>
          <w:rFonts w:ascii="Calibri" w:eastAsia="Calibri" w:hAnsi="Calibri" w:cs="Calibri"/>
          <w:b/>
          <w:w w:val="107"/>
          <w:sz w:val="22"/>
          <w:szCs w:val="22"/>
        </w:rPr>
        <w:t>o</w:t>
      </w:r>
    </w:p>
    <w:p w14:paraId="0CC44F89" w14:textId="77777777" w:rsidR="00FE29A1" w:rsidRDefault="00FE29A1">
      <w:pPr>
        <w:spacing w:line="200" w:lineRule="exact"/>
      </w:pPr>
    </w:p>
    <w:p w14:paraId="622BFA02" w14:textId="77777777" w:rsidR="00FE29A1" w:rsidRDefault="00FE29A1">
      <w:pPr>
        <w:spacing w:before="6" w:line="280" w:lineRule="exact"/>
        <w:rPr>
          <w:sz w:val="28"/>
          <w:szCs w:val="28"/>
        </w:rPr>
      </w:pPr>
    </w:p>
    <w:tbl>
      <w:tblPr>
        <w:tblW w:w="0" w:type="auto"/>
        <w:tblInd w:w="1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3"/>
        <w:gridCol w:w="6913"/>
      </w:tblGrid>
      <w:tr w:rsidR="00FE29A1" w14:paraId="6AE44AAA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4C230441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w w:val="12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2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9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b/>
                <w:color w:val="FFFFFF"/>
                <w:w w:val="108"/>
                <w:sz w:val="18"/>
                <w:szCs w:val="18"/>
              </w:rPr>
              <w:t>po</w:t>
            </w:r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7667102B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w w:val="11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1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1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w w:val="120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20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color w:val="FFFFFF"/>
                <w:w w:val="110"/>
                <w:sz w:val="18"/>
                <w:szCs w:val="18"/>
              </w:rPr>
              <w:t>e</w:t>
            </w:r>
            <w:proofErr w:type="spellEnd"/>
          </w:p>
        </w:tc>
      </w:tr>
      <w:tr w:rsidR="00FE29A1" w14:paraId="586E9E68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53113E23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w w:val="120"/>
                <w:sz w:val="18"/>
                <w:szCs w:val="18"/>
              </w:rPr>
              <w:t>Ca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didato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5789B196" w14:textId="0666CF8C" w:rsidR="00FE29A1" w:rsidRDefault="00AC5D1C">
            <w:r>
              <w:t xml:space="preserve"> Bermeo Valencia Erick Augusto</w:t>
            </w:r>
          </w:p>
        </w:tc>
      </w:tr>
      <w:tr w:rsidR="00FE29A1" w14:paraId="72CF925A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FF099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w w:val="114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w w:val="110"/>
                <w:sz w:val="18"/>
                <w:szCs w:val="18"/>
              </w:rPr>
              <w:t>a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DD7E1" w14:textId="69D4261B" w:rsidR="00FE29A1" w:rsidRDefault="00AC5D1C">
            <w:r>
              <w:t xml:space="preserve">29 de </w:t>
            </w:r>
            <w:proofErr w:type="spellStart"/>
            <w:r>
              <w:t>septiembre</w:t>
            </w:r>
            <w:proofErr w:type="spellEnd"/>
            <w:r>
              <w:t xml:space="preserve"> del 2026</w:t>
            </w:r>
          </w:p>
        </w:tc>
      </w:tr>
      <w:tr w:rsidR="00FE29A1" w14:paraId="7EB59385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202E68B4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w w:val="11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va</w:t>
            </w:r>
            <w:r>
              <w:rPr>
                <w:rFonts w:ascii="Calibri" w:eastAsia="Calibri" w:hAnsi="Calibri" w:cs="Calibri"/>
                <w:spacing w:val="1"/>
                <w:w w:val="113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w w:val="108"/>
                <w:sz w:val="18"/>
                <w:szCs w:val="18"/>
              </w:rPr>
              <w:t>ua</w:t>
            </w: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w w:val="96"/>
                <w:sz w:val="18"/>
                <w:szCs w:val="18"/>
              </w:rPr>
              <w:t>r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2F738B59" w14:textId="77777777" w:rsidR="00FE29A1" w:rsidRDefault="00FE29A1"/>
        </w:tc>
      </w:tr>
      <w:tr w:rsidR="00FE29A1" w14:paraId="70DB4C82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94C61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aje</w:t>
            </w:r>
            <w:proofErr w:type="spellEnd"/>
            <w:r>
              <w:rPr>
                <w:rFonts w:ascii="Calibri" w:eastAsia="Calibri" w:hAnsi="Calibri" w:cs="Calibri"/>
                <w:spacing w:val="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w w:val="104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w w:val="102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-1"/>
                <w:w w:val="10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ido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3F0D8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89"/>
                <w:sz w:val="18"/>
                <w:szCs w:val="18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  <w:u w:val="single" w:color="000000"/>
              </w:rPr>
              <w:t xml:space="preserve">              </w:t>
            </w:r>
            <w:r>
              <w:rPr>
                <w:rFonts w:ascii="Calibri" w:eastAsia="Calibri" w:hAnsi="Calibri" w:cs="Calibri"/>
                <w:spacing w:val="16"/>
                <w:sz w:val="18"/>
                <w:szCs w:val="18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r>
              <w:rPr>
                <w:rFonts w:ascii="Calibri" w:eastAsia="Calibri" w:hAnsi="Calibri" w:cs="Calibri"/>
                <w:spacing w:val="-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1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00</w:t>
            </w:r>
            <w:r>
              <w:rPr>
                <w:rFonts w:ascii="Calibri" w:eastAsia="Calibri" w:hAnsi="Calibri" w:cs="Calibri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pu</w:t>
            </w:r>
            <w:r>
              <w:rPr>
                <w:rFonts w:ascii="Calibri" w:eastAsia="Calibri" w:hAnsi="Calibri" w:cs="Calibri"/>
                <w:spacing w:val="-1"/>
                <w:w w:val="106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w w:val="104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w w:val="124"/>
                <w:sz w:val="18"/>
                <w:szCs w:val="18"/>
              </w:rPr>
              <w:t>s</w:t>
            </w:r>
          </w:p>
        </w:tc>
      </w:tr>
    </w:tbl>
    <w:p w14:paraId="2813005A" w14:textId="77777777" w:rsidR="00FE29A1" w:rsidRDefault="00FE29A1">
      <w:pPr>
        <w:spacing w:before="1" w:line="120" w:lineRule="exact"/>
        <w:rPr>
          <w:sz w:val="13"/>
          <w:szCs w:val="13"/>
        </w:rPr>
      </w:pPr>
    </w:p>
    <w:p w14:paraId="7C015089" w14:textId="77777777" w:rsidR="00FE29A1" w:rsidRDefault="00FE29A1">
      <w:pPr>
        <w:spacing w:line="200" w:lineRule="exact"/>
      </w:pPr>
    </w:p>
    <w:p w14:paraId="597BA1C9" w14:textId="77777777" w:rsidR="00FE29A1" w:rsidRPr="00AC5D1C" w:rsidRDefault="00000000">
      <w:pPr>
        <w:spacing w:before="19" w:line="273" w:lineRule="auto"/>
        <w:ind w:left="4359" w:right="314" w:hanging="4258"/>
        <w:rPr>
          <w:rFonts w:ascii="Calibri" w:eastAsia="Calibri" w:hAnsi="Calibri" w:cs="Calibri"/>
          <w:lang w:val="es-EC"/>
        </w:rPr>
        <w:sectPr w:rsidR="00FE29A1" w:rsidRPr="00AC5D1C">
          <w:headerReference w:type="default" r:id="rId7"/>
          <w:footerReference w:type="default" r:id="rId8"/>
          <w:pgSz w:w="12240" w:h="15840"/>
          <w:pgMar w:top="760" w:right="960" w:bottom="280" w:left="1200" w:header="597" w:footer="687" w:gutter="0"/>
          <w:cols w:space="720"/>
        </w:sectPr>
      </w:pPr>
      <w:r w:rsidRPr="00AC5D1C">
        <w:rPr>
          <w:rFonts w:ascii="Calibri" w:eastAsia="Calibri" w:hAnsi="Calibri" w:cs="Calibri"/>
          <w:i/>
          <w:color w:val="666666"/>
          <w:lang w:val="es-EC"/>
        </w:rPr>
        <w:t>O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b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jet</w:t>
      </w:r>
      <w:r w:rsidRPr="00AC5D1C">
        <w:rPr>
          <w:rFonts w:ascii="Calibri" w:eastAsia="Calibri" w:hAnsi="Calibri" w:cs="Calibri"/>
          <w:i/>
          <w:color w:val="666666"/>
          <w:spacing w:val="-1"/>
          <w:lang w:val="es-EC"/>
        </w:rPr>
        <w:t>i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v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o:</w:t>
      </w:r>
      <w:r w:rsidRPr="00AC5D1C">
        <w:rPr>
          <w:rFonts w:ascii="Calibri" w:eastAsia="Calibri" w:hAnsi="Calibri" w:cs="Calibri"/>
          <w:i/>
          <w:color w:val="666666"/>
          <w:spacing w:val="34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e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v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aluar</w:t>
      </w:r>
      <w:r w:rsidRPr="00AC5D1C">
        <w:rPr>
          <w:rFonts w:ascii="Calibri" w:eastAsia="Calibri" w:hAnsi="Calibri" w:cs="Calibri"/>
          <w:i/>
          <w:color w:val="666666"/>
          <w:spacing w:val="22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co</w:t>
      </w:r>
      <w:r w:rsidRPr="00AC5D1C">
        <w:rPr>
          <w:rFonts w:ascii="Calibri" w:eastAsia="Calibri" w:hAnsi="Calibri" w:cs="Calibri"/>
          <w:i/>
          <w:color w:val="666666"/>
          <w:spacing w:val="1"/>
          <w:w w:val="109"/>
          <w:lang w:val="es-EC"/>
        </w:rPr>
        <w:t>n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ocimi</w:t>
      </w:r>
      <w:r w:rsidRPr="00AC5D1C">
        <w:rPr>
          <w:rFonts w:ascii="Calibri" w:eastAsia="Calibri" w:hAnsi="Calibri" w:cs="Calibri"/>
          <w:i/>
          <w:color w:val="666666"/>
          <w:spacing w:val="2"/>
          <w:w w:val="109"/>
          <w:lang w:val="es-EC"/>
        </w:rPr>
        <w:t>e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ntos</w:t>
      </w:r>
      <w:r w:rsidRPr="00AC5D1C">
        <w:rPr>
          <w:rFonts w:ascii="Calibri" w:eastAsia="Calibri" w:hAnsi="Calibri" w:cs="Calibri"/>
          <w:i/>
          <w:color w:val="666666"/>
          <w:spacing w:val="-6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spacing w:val="1"/>
          <w:w w:val="109"/>
          <w:lang w:val="es-EC"/>
        </w:rPr>
        <w:t>pr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áct</w:t>
      </w:r>
      <w:r w:rsidRPr="00AC5D1C">
        <w:rPr>
          <w:rFonts w:ascii="Calibri" w:eastAsia="Calibri" w:hAnsi="Calibri" w:cs="Calibri"/>
          <w:i/>
          <w:color w:val="666666"/>
          <w:spacing w:val="-1"/>
          <w:w w:val="109"/>
          <w:lang w:val="es-EC"/>
        </w:rPr>
        <w:t>i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co</w:t>
      </w:r>
      <w:r w:rsidRPr="00AC5D1C">
        <w:rPr>
          <w:rFonts w:ascii="Calibri" w:eastAsia="Calibri" w:hAnsi="Calibri" w:cs="Calibri"/>
          <w:i/>
          <w:color w:val="666666"/>
          <w:spacing w:val="2"/>
          <w:w w:val="109"/>
          <w:lang w:val="es-EC"/>
        </w:rPr>
        <w:t>s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,</w:t>
      </w:r>
      <w:r w:rsidRPr="00AC5D1C">
        <w:rPr>
          <w:rFonts w:ascii="Calibri" w:eastAsia="Calibri" w:hAnsi="Calibri" w:cs="Calibri"/>
          <w:i/>
          <w:color w:val="666666"/>
          <w:spacing w:val="-3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c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r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iterio</w:t>
      </w:r>
      <w:r w:rsidRPr="00AC5D1C">
        <w:rPr>
          <w:rFonts w:ascii="Calibri" w:eastAsia="Calibri" w:hAnsi="Calibri" w:cs="Calibri"/>
          <w:i/>
          <w:color w:val="666666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spacing w:val="2"/>
          <w:w w:val="110"/>
          <w:lang w:val="es-EC"/>
        </w:rPr>
        <w:t>t</w:t>
      </w:r>
      <w:r w:rsidRPr="00AC5D1C">
        <w:rPr>
          <w:rFonts w:ascii="Calibri" w:eastAsia="Calibri" w:hAnsi="Calibri" w:cs="Calibri"/>
          <w:i/>
          <w:color w:val="666666"/>
          <w:w w:val="110"/>
          <w:lang w:val="es-EC"/>
        </w:rPr>
        <w:t>écn</w:t>
      </w:r>
      <w:r w:rsidRPr="00AC5D1C">
        <w:rPr>
          <w:rFonts w:ascii="Calibri" w:eastAsia="Calibri" w:hAnsi="Calibri" w:cs="Calibri"/>
          <w:i/>
          <w:color w:val="666666"/>
          <w:spacing w:val="2"/>
          <w:w w:val="110"/>
          <w:lang w:val="es-EC"/>
        </w:rPr>
        <w:t>i</w:t>
      </w:r>
      <w:r w:rsidRPr="00AC5D1C">
        <w:rPr>
          <w:rFonts w:ascii="Calibri" w:eastAsia="Calibri" w:hAnsi="Calibri" w:cs="Calibri"/>
          <w:i/>
          <w:color w:val="666666"/>
          <w:w w:val="110"/>
          <w:lang w:val="es-EC"/>
        </w:rPr>
        <w:t>co</w:t>
      </w:r>
      <w:r w:rsidRPr="00AC5D1C">
        <w:rPr>
          <w:rFonts w:ascii="Calibri" w:eastAsia="Calibri" w:hAnsi="Calibri" w:cs="Calibri"/>
          <w:i/>
          <w:color w:val="666666"/>
          <w:spacing w:val="-4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y</w:t>
      </w:r>
      <w:r w:rsidRPr="00AC5D1C">
        <w:rPr>
          <w:rFonts w:ascii="Calibri" w:eastAsia="Calibri" w:hAnsi="Calibri" w:cs="Calibri"/>
          <w:i/>
          <w:color w:val="666666"/>
          <w:spacing w:val="-4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ca</w:t>
      </w:r>
      <w:r w:rsidRPr="00AC5D1C">
        <w:rPr>
          <w:rFonts w:ascii="Calibri" w:eastAsia="Calibri" w:hAnsi="Calibri" w:cs="Calibri"/>
          <w:i/>
          <w:color w:val="666666"/>
          <w:spacing w:val="1"/>
          <w:w w:val="109"/>
          <w:lang w:val="es-EC"/>
        </w:rPr>
        <w:t>p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ac</w:t>
      </w:r>
      <w:r w:rsidRPr="00AC5D1C">
        <w:rPr>
          <w:rFonts w:ascii="Calibri" w:eastAsia="Calibri" w:hAnsi="Calibri" w:cs="Calibri"/>
          <w:i/>
          <w:color w:val="666666"/>
          <w:spacing w:val="-1"/>
          <w:w w:val="109"/>
          <w:lang w:val="es-EC"/>
        </w:rPr>
        <w:t>i</w:t>
      </w:r>
      <w:r w:rsidRPr="00AC5D1C">
        <w:rPr>
          <w:rFonts w:ascii="Calibri" w:eastAsia="Calibri" w:hAnsi="Calibri" w:cs="Calibri"/>
          <w:i/>
          <w:color w:val="666666"/>
          <w:spacing w:val="1"/>
          <w:w w:val="109"/>
          <w:lang w:val="es-EC"/>
        </w:rPr>
        <w:t>d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ad</w:t>
      </w:r>
      <w:r w:rsidRPr="00AC5D1C">
        <w:rPr>
          <w:rFonts w:ascii="Calibri" w:eastAsia="Calibri" w:hAnsi="Calibri" w:cs="Calibri"/>
          <w:i/>
          <w:color w:val="666666"/>
          <w:spacing w:val="-7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d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e</w:t>
      </w:r>
      <w:r w:rsidRPr="00AC5D1C">
        <w:rPr>
          <w:rFonts w:ascii="Calibri" w:eastAsia="Calibri" w:hAnsi="Calibri" w:cs="Calibri"/>
          <w:i/>
          <w:color w:val="666666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integra</w:t>
      </w:r>
      <w:r w:rsidRPr="00AC5D1C">
        <w:rPr>
          <w:rFonts w:ascii="Calibri" w:eastAsia="Calibri" w:hAnsi="Calibri" w:cs="Calibri"/>
          <w:i/>
          <w:color w:val="666666"/>
          <w:spacing w:val="2"/>
          <w:lang w:val="es-EC"/>
        </w:rPr>
        <w:t>ci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ón</w:t>
      </w:r>
      <w:r w:rsidRPr="00AC5D1C">
        <w:rPr>
          <w:rFonts w:ascii="Calibri" w:eastAsia="Calibri" w:hAnsi="Calibri" w:cs="Calibri"/>
          <w:i/>
          <w:color w:val="666666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e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n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t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r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e</w:t>
      </w:r>
      <w:r w:rsidRPr="00AC5D1C">
        <w:rPr>
          <w:rFonts w:ascii="Calibri" w:eastAsia="Calibri" w:hAnsi="Calibri" w:cs="Calibri"/>
          <w:i/>
          <w:color w:val="666666"/>
          <w:spacing w:val="14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i/>
          <w:color w:val="666666"/>
          <w:lang w:val="es-EC"/>
        </w:rPr>
        <w:t>f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r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o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n</w:t>
      </w:r>
      <w:r w:rsidRPr="00AC5D1C">
        <w:rPr>
          <w:rFonts w:ascii="Calibri" w:eastAsia="Calibri" w:hAnsi="Calibri" w:cs="Calibri"/>
          <w:i/>
          <w:color w:val="666666"/>
          <w:lang w:val="es-EC"/>
        </w:rPr>
        <w:t>ten</w:t>
      </w:r>
      <w:r w:rsidRPr="00AC5D1C">
        <w:rPr>
          <w:rFonts w:ascii="Calibri" w:eastAsia="Calibri" w:hAnsi="Calibri" w:cs="Calibri"/>
          <w:i/>
          <w:color w:val="666666"/>
          <w:spacing w:val="1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i/>
          <w:color w:val="666666"/>
          <w:lang w:val="es-EC"/>
        </w:rPr>
        <w:t>,</w:t>
      </w:r>
      <w:r w:rsidRPr="00AC5D1C">
        <w:rPr>
          <w:rFonts w:ascii="Calibri" w:eastAsia="Calibri" w:hAnsi="Calibri" w:cs="Calibri"/>
          <w:i/>
          <w:color w:val="666666"/>
          <w:spacing w:val="23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i/>
          <w:color w:val="666666"/>
          <w:spacing w:val="1"/>
          <w:w w:val="109"/>
          <w:lang w:val="es-EC"/>
        </w:rPr>
        <w:t>b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ac</w:t>
      </w:r>
      <w:r w:rsidRPr="00AC5D1C">
        <w:rPr>
          <w:rFonts w:ascii="Calibri" w:eastAsia="Calibri" w:hAnsi="Calibri" w:cs="Calibri"/>
          <w:i/>
          <w:color w:val="666666"/>
          <w:spacing w:val="1"/>
          <w:w w:val="109"/>
          <w:lang w:val="es-EC"/>
        </w:rPr>
        <w:t>k</w:t>
      </w:r>
      <w:r w:rsidRPr="00AC5D1C">
        <w:rPr>
          <w:rFonts w:ascii="Calibri" w:eastAsia="Calibri" w:hAnsi="Calibri" w:cs="Calibri"/>
          <w:i/>
          <w:color w:val="666666"/>
          <w:w w:val="109"/>
          <w:lang w:val="es-EC"/>
        </w:rPr>
        <w:t>end</w:t>
      </w:r>
      <w:proofErr w:type="spellEnd"/>
      <w:r w:rsidRPr="00AC5D1C">
        <w:rPr>
          <w:rFonts w:ascii="Calibri" w:eastAsia="Calibri" w:hAnsi="Calibri" w:cs="Calibri"/>
          <w:i/>
          <w:color w:val="666666"/>
          <w:spacing w:val="-7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i/>
          <w:color w:val="666666"/>
          <w:lang w:val="es-EC"/>
        </w:rPr>
        <w:t xml:space="preserve">y </w:t>
      </w:r>
      <w:r w:rsidRPr="00AC5D1C">
        <w:rPr>
          <w:rFonts w:ascii="Calibri" w:eastAsia="Calibri" w:hAnsi="Calibri" w:cs="Calibri"/>
          <w:i/>
          <w:color w:val="666666"/>
          <w:spacing w:val="1"/>
          <w:w w:val="108"/>
          <w:lang w:val="es-EC"/>
        </w:rPr>
        <w:t>p</w:t>
      </w:r>
      <w:r w:rsidRPr="00AC5D1C">
        <w:rPr>
          <w:rFonts w:ascii="Calibri" w:eastAsia="Calibri" w:hAnsi="Calibri" w:cs="Calibri"/>
          <w:i/>
          <w:color w:val="666666"/>
          <w:w w:val="104"/>
          <w:lang w:val="es-EC"/>
        </w:rPr>
        <w:t>e</w:t>
      </w:r>
      <w:r w:rsidRPr="00AC5D1C">
        <w:rPr>
          <w:rFonts w:ascii="Calibri" w:eastAsia="Calibri" w:hAnsi="Calibri" w:cs="Calibri"/>
          <w:i/>
          <w:color w:val="666666"/>
          <w:spacing w:val="1"/>
          <w:w w:val="104"/>
          <w:lang w:val="es-EC"/>
        </w:rPr>
        <w:t>r</w:t>
      </w:r>
      <w:r w:rsidRPr="00AC5D1C">
        <w:rPr>
          <w:rFonts w:ascii="Calibri" w:eastAsia="Calibri" w:hAnsi="Calibri" w:cs="Calibri"/>
          <w:i/>
          <w:color w:val="666666"/>
          <w:spacing w:val="-1"/>
          <w:w w:val="124"/>
          <w:lang w:val="es-EC"/>
        </w:rPr>
        <w:t>s</w:t>
      </w:r>
      <w:r w:rsidRPr="00AC5D1C">
        <w:rPr>
          <w:rFonts w:ascii="Calibri" w:eastAsia="Calibri" w:hAnsi="Calibri" w:cs="Calibri"/>
          <w:i/>
          <w:color w:val="666666"/>
          <w:w w:val="115"/>
          <w:lang w:val="es-EC"/>
        </w:rPr>
        <w:t>i</w:t>
      </w:r>
      <w:r w:rsidRPr="00AC5D1C">
        <w:rPr>
          <w:rFonts w:ascii="Calibri" w:eastAsia="Calibri" w:hAnsi="Calibri" w:cs="Calibri"/>
          <w:i/>
          <w:color w:val="666666"/>
          <w:spacing w:val="-1"/>
          <w:w w:val="115"/>
          <w:lang w:val="es-EC"/>
        </w:rPr>
        <w:t>s</w:t>
      </w:r>
      <w:r w:rsidRPr="00AC5D1C">
        <w:rPr>
          <w:rFonts w:ascii="Calibri" w:eastAsia="Calibri" w:hAnsi="Calibri" w:cs="Calibri"/>
          <w:i/>
          <w:color w:val="666666"/>
          <w:w w:val="104"/>
          <w:lang w:val="es-EC"/>
        </w:rPr>
        <w:t>ten</w:t>
      </w:r>
      <w:r w:rsidRPr="00AC5D1C">
        <w:rPr>
          <w:rFonts w:ascii="Calibri" w:eastAsia="Calibri" w:hAnsi="Calibri" w:cs="Calibri"/>
          <w:i/>
          <w:color w:val="666666"/>
          <w:spacing w:val="2"/>
          <w:w w:val="126"/>
          <w:lang w:val="es-EC"/>
        </w:rPr>
        <w:t>c</w:t>
      </w:r>
      <w:r w:rsidRPr="00AC5D1C">
        <w:rPr>
          <w:rFonts w:ascii="Calibri" w:eastAsia="Calibri" w:hAnsi="Calibri" w:cs="Calibri"/>
          <w:i/>
          <w:color w:val="666666"/>
          <w:w w:val="102"/>
          <w:lang w:val="es-EC"/>
        </w:rPr>
        <w:t>i</w:t>
      </w:r>
      <w:r w:rsidRPr="00AC5D1C">
        <w:rPr>
          <w:rFonts w:ascii="Calibri" w:eastAsia="Calibri" w:hAnsi="Calibri" w:cs="Calibri"/>
          <w:i/>
          <w:color w:val="666666"/>
          <w:spacing w:val="-1"/>
          <w:w w:val="102"/>
          <w:lang w:val="es-EC"/>
        </w:rPr>
        <w:t>a</w:t>
      </w:r>
      <w:r w:rsidRPr="00AC5D1C">
        <w:rPr>
          <w:rFonts w:ascii="Calibri" w:eastAsia="Calibri" w:hAnsi="Calibri" w:cs="Calibri"/>
          <w:i/>
          <w:color w:val="666666"/>
          <w:w w:val="113"/>
          <w:lang w:val="es-EC"/>
        </w:rPr>
        <w:t>.</w:t>
      </w:r>
    </w:p>
    <w:p w14:paraId="76FA8C56" w14:textId="77777777" w:rsidR="00FE29A1" w:rsidRPr="00AC5D1C" w:rsidRDefault="00FE29A1">
      <w:pPr>
        <w:spacing w:before="4" w:line="120" w:lineRule="exact"/>
        <w:rPr>
          <w:sz w:val="13"/>
          <w:szCs w:val="13"/>
          <w:lang w:val="es-EC"/>
        </w:rPr>
      </w:pPr>
    </w:p>
    <w:p w14:paraId="04E6A3CD" w14:textId="77777777" w:rsidR="00FE29A1" w:rsidRPr="00AC5D1C" w:rsidRDefault="00000000">
      <w:pPr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1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bjetivo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d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 la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pr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ueba</w:t>
      </w:r>
    </w:p>
    <w:p w14:paraId="1F2699F6" w14:textId="77777777" w:rsidR="00FE29A1" w:rsidRPr="00AC5D1C" w:rsidRDefault="00FE29A1">
      <w:pPr>
        <w:spacing w:before="6" w:line="140" w:lineRule="exact"/>
        <w:rPr>
          <w:sz w:val="15"/>
          <w:szCs w:val="15"/>
          <w:lang w:val="es-EC"/>
        </w:rPr>
      </w:pPr>
    </w:p>
    <w:p w14:paraId="26ED2578" w14:textId="77777777" w:rsidR="00FE29A1" w:rsidRPr="00AC5D1C" w:rsidRDefault="00000000">
      <w:pPr>
        <w:spacing w:line="273" w:lineRule="auto"/>
        <w:ind w:left="100" w:right="299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p</w:t>
      </w:r>
      <w:r w:rsidRPr="00AC5D1C">
        <w:rPr>
          <w:rFonts w:ascii="Calibri" w:eastAsia="Calibri" w:hAnsi="Calibri" w:cs="Calibri"/>
          <w:w w:val="110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d</w:t>
      </w:r>
      <w:r w:rsidRPr="00AC5D1C">
        <w:rPr>
          <w:rFonts w:ascii="Calibri" w:eastAsia="Calibri" w:hAnsi="Calibri" w:cs="Calibri"/>
          <w:w w:val="110"/>
          <w:lang w:val="es-EC"/>
        </w:rPr>
        <w:t>ad</w:t>
      </w:r>
      <w:r w:rsidRPr="00AC5D1C">
        <w:rPr>
          <w:rFonts w:ascii="Calibri" w:eastAsia="Calibri" w:hAnsi="Calibri" w:cs="Calibri"/>
          <w:spacing w:val="-3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spacing w:val="-3"/>
          <w:w w:val="107"/>
          <w:lang w:val="es-EC"/>
        </w:rPr>
        <w:t>a</w:t>
      </w:r>
      <w:r w:rsidRPr="00AC5D1C">
        <w:rPr>
          <w:rFonts w:ascii="Calibri" w:eastAsia="Calibri" w:hAnsi="Calibri" w:cs="Calibri"/>
          <w:w w:val="107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ato</w:t>
      </w:r>
      <w:r w:rsidRPr="00AC5D1C">
        <w:rPr>
          <w:rFonts w:ascii="Calibri" w:eastAsia="Calibri" w:hAnsi="Calibri" w:cs="Calibri"/>
          <w:spacing w:val="-6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ll</w:t>
      </w:r>
      <w:r w:rsidRPr="00AC5D1C">
        <w:rPr>
          <w:rFonts w:ascii="Calibri" w:eastAsia="Calibri" w:hAnsi="Calibri" w:cs="Calibri"/>
          <w:lang w:val="es-EC"/>
        </w:rPr>
        <w:t xml:space="preserve">ar 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proofErr w:type="gramEnd"/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f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o</w:t>
      </w:r>
      <w:r w:rsidRPr="00AC5D1C">
        <w:rPr>
          <w:rFonts w:ascii="Calibri" w:eastAsia="Calibri" w:hAnsi="Calibri" w:cs="Calibri"/>
          <w:w w:val="107"/>
          <w:lang w:val="es-EC"/>
        </w:rPr>
        <w:t>nali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ad</w:t>
      </w:r>
      <w:r w:rsidRPr="00AC5D1C">
        <w:rPr>
          <w:rFonts w:ascii="Calibri" w:eastAsia="Calibri" w:hAnsi="Calibri" w:cs="Calibri"/>
          <w:spacing w:val="-7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mpl</w:t>
      </w:r>
      <w:r w:rsidRPr="00AC5D1C">
        <w:rPr>
          <w:rFonts w:ascii="Calibri" w:eastAsia="Calibri" w:hAnsi="Calibri" w:cs="Calibri"/>
          <w:w w:val="107"/>
          <w:lang w:val="es-EC"/>
        </w:rPr>
        <w:t>eta</w:t>
      </w:r>
      <w:r w:rsidRPr="00AC5D1C">
        <w:rPr>
          <w:rFonts w:ascii="Calibri" w:eastAsia="Calibri" w:hAnsi="Calibri" w:cs="Calibri"/>
          <w:spacing w:val="-4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iz</w:t>
      </w:r>
      <w:r w:rsidRPr="00AC5D1C">
        <w:rPr>
          <w:rFonts w:ascii="Calibri" w:eastAsia="Calibri" w:hAnsi="Calibri" w:cs="Calibri"/>
          <w:spacing w:val="-1"/>
          <w:lang w:val="es-EC"/>
        </w:rPr>
        <w:t>a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4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sta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k</w:t>
      </w:r>
      <w:proofErr w:type="spellEnd"/>
      <w:r w:rsidRPr="00AC5D1C">
        <w:rPr>
          <w:rFonts w:ascii="Calibri" w:eastAsia="Calibri" w:hAnsi="Calibri" w:cs="Calibri"/>
          <w:spacing w:val="4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t</w:t>
      </w:r>
      <w:r w:rsidRPr="00AC5D1C">
        <w:rPr>
          <w:rFonts w:ascii="Calibri" w:eastAsia="Calibri" w:hAnsi="Calibri" w:cs="Calibri"/>
          <w:w w:val="106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no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l</w:t>
      </w:r>
      <w:r w:rsidRPr="00AC5D1C">
        <w:rPr>
          <w:rFonts w:ascii="Calibri" w:eastAsia="Calibri" w:hAnsi="Calibri" w:cs="Calibri"/>
          <w:w w:val="106"/>
          <w:lang w:val="es-EC"/>
        </w:rPr>
        <w:t>ógi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2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13"/>
          <w:lang w:val="es-EC"/>
        </w:rPr>
        <w:t xml:space="preserve">l 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o: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Y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2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8"/>
          <w:lang w:val="es-EC"/>
        </w:rPr>
        <w:t>b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k</w:t>
      </w:r>
      <w:r w:rsidRPr="00AC5D1C">
        <w:rPr>
          <w:rFonts w:ascii="Calibri" w:eastAsia="Calibri" w:hAnsi="Calibri" w:cs="Calibri"/>
          <w:w w:val="108"/>
          <w:lang w:val="es-EC"/>
        </w:rPr>
        <w:t>en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w w:val="108"/>
          <w:lang w:val="es-EC"/>
        </w:rPr>
        <w:t>,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Rea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t</w:t>
      </w:r>
      <w:proofErr w:type="spellEnd"/>
      <w:r w:rsidRPr="00AC5D1C">
        <w:rPr>
          <w:rFonts w:ascii="Calibri" w:eastAsia="Calibri" w:hAnsi="Calibri" w:cs="Calibri"/>
          <w:spacing w:val="4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fro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nd</w:t>
      </w:r>
      <w:proofErr w:type="spellEnd"/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g</w:t>
      </w:r>
      <w:r w:rsidRPr="00AC5D1C">
        <w:rPr>
          <w:rFonts w:ascii="Calibri" w:eastAsia="Calibri" w:hAnsi="Calibri" w:cs="Calibri"/>
          <w:spacing w:val="-2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DB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4"/>
          <w:lang w:val="es-EC"/>
        </w:rPr>
        <w:t>at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72C341C9" w14:textId="77777777" w:rsidR="00FE29A1" w:rsidRPr="00AC5D1C" w:rsidRDefault="00000000">
      <w:pPr>
        <w:spacing w:before="90" w:line="273" w:lineRule="auto"/>
        <w:ind w:left="100" w:right="97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ev</w:t>
      </w: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ará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to</w:t>
      </w:r>
      <w:r w:rsidRPr="00AC5D1C">
        <w:rPr>
          <w:rFonts w:ascii="Calibri" w:eastAsia="Calibri" w:hAnsi="Calibri" w:cs="Calibri"/>
          <w:spacing w:val="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05"/>
          <w:lang w:val="es-EC"/>
        </w:rPr>
        <w:t>fun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o</w:t>
      </w:r>
      <w:r w:rsidRPr="00AC5D1C">
        <w:rPr>
          <w:rFonts w:ascii="Calibri" w:eastAsia="Calibri" w:hAnsi="Calibri" w:cs="Calibri"/>
          <w:w w:val="105"/>
          <w:lang w:val="es-EC"/>
        </w:rPr>
        <w:t>nam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i</w:t>
      </w:r>
      <w:r w:rsidRPr="00AC5D1C">
        <w:rPr>
          <w:rFonts w:ascii="Calibri" w:eastAsia="Calibri" w:hAnsi="Calibri" w:cs="Calibri"/>
          <w:w w:val="105"/>
          <w:lang w:val="es-EC"/>
        </w:rPr>
        <w:t xml:space="preserve">ento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w w:val="109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ó</w:t>
      </w:r>
      <w:r w:rsidRPr="00AC5D1C">
        <w:rPr>
          <w:rFonts w:ascii="Calibri" w:eastAsia="Calibri" w:hAnsi="Calibri" w:cs="Calibri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7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-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organización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ó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igo,</w:t>
      </w:r>
      <w:r w:rsidRPr="00AC5D1C">
        <w:rPr>
          <w:rFonts w:ascii="Calibri" w:eastAsia="Calibri" w:hAnsi="Calibri" w:cs="Calibri"/>
          <w:spacing w:val="3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v</w:t>
      </w:r>
      <w:r w:rsidRPr="00AC5D1C">
        <w:rPr>
          <w:rFonts w:ascii="Calibri" w:eastAsia="Calibri" w:hAnsi="Calibri" w:cs="Calibri"/>
          <w:w w:val="108"/>
          <w:lang w:val="es-EC"/>
        </w:rPr>
        <w:t>ali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o</w:t>
      </w:r>
      <w:r w:rsidRPr="00AC5D1C">
        <w:rPr>
          <w:rFonts w:ascii="Calibri" w:eastAsia="Calibri" w:hAnsi="Calibri" w:cs="Calibri"/>
          <w:w w:val="108"/>
          <w:lang w:val="es-EC"/>
        </w:rPr>
        <w:t>ne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w w:val="108"/>
          <w:lang w:val="es-EC"/>
        </w:rPr>
        <w:t xml:space="preserve">,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jo</w:t>
      </w:r>
      <w:r w:rsidRPr="00AC5D1C">
        <w:rPr>
          <w:rFonts w:ascii="Calibri" w:eastAsia="Calibri" w:hAnsi="Calibri" w:cs="Calibri"/>
          <w:spacing w:val="2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2"/>
          <w:w w:val="95"/>
          <w:lang w:val="es-EC"/>
        </w:rPr>
        <w:t>rr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14"/>
          <w:lang w:val="es-EC"/>
        </w:rPr>
        <w:t xml:space="preserve">, 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w w:val="108"/>
          <w:lang w:val="es-EC"/>
        </w:rPr>
        <w:t>eg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u</w:t>
      </w:r>
      <w:r w:rsidRPr="00AC5D1C">
        <w:rPr>
          <w:rFonts w:ascii="Calibri" w:eastAsia="Calibri" w:hAnsi="Calibri" w:cs="Calibri"/>
          <w:w w:val="108"/>
          <w:lang w:val="es-EC"/>
        </w:rPr>
        <w:t>ri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,</w:t>
      </w:r>
      <w:r w:rsidRPr="00AC5D1C">
        <w:rPr>
          <w:rFonts w:ascii="Calibri" w:eastAsia="Calibri" w:hAnsi="Calibri" w:cs="Calibri"/>
          <w:spacing w:val="-17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su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l</w:t>
      </w:r>
      <w:r w:rsidRPr="00AC5D1C">
        <w:rPr>
          <w:rFonts w:ascii="Calibri" w:eastAsia="Calibri" w:hAnsi="Calibri" w:cs="Calibri"/>
          <w:w w:val="108"/>
          <w:lang w:val="es-EC"/>
        </w:rPr>
        <w:t>t</w:t>
      </w:r>
      <w:r w:rsidRPr="00AC5D1C">
        <w:rPr>
          <w:rFonts w:ascii="Calibri" w:eastAsia="Calibri" w:hAnsi="Calibri" w:cs="Calibri"/>
          <w:spacing w:val="2"/>
          <w:w w:val="108"/>
          <w:lang w:val="es-EC"/>
        </w:rPr>
        <w:t>a</w:t>
      </w:r>
      <w:r w:rsidRPr="00AC5D1C">
        <w:rPr>
          <w:rFonts w:ascii="Calibri" w:eastAsia="Calibri" w:hAnsi="Calibri" w:cs="Calibri"/>
          <w:w w:val="108"/>
          <w:lang w:val="es-EC"/>
        </w:rPr>
        <w:t>s</w:t>
      </w:r>
      <w:r w:rsidRPr="00AC5D1C">
        <w:rPr>
          <w:rFonts w:ascii="Calibri" w:eastAsia="Calibri" w:hAnsi="Calibri" w:cs="Calibri"/>
          <w:spacing w:val="10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goDB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eri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3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04"/>
          <w:lang w:val="es-EC"/>
        </w:rPr>
        <w:t>ar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q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t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spacing w:val="-2"/>
          <w:w w:val="96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11"/>
          <w:lang w:val="es-EC"/>
        </w:rPr>
        <w:t>a.</w:t>
      </w:r>
    </w:p>
    <w:p w14:paraId="47BFAA04" w14:textId="77777777" w:rsidR="00FE29A1" w:rsidRPr="00AC5D1C" w:rsidRDefault="00FE29A1">
      <w:pPr>
        <w:spacing w:before="12" w:line="200" w:lineRule="exact"/>
        <w:rPr>
          <w:lang w:val="es-EC"/>
        </w:rPr>
      </w:pPr>
    </w:p>
    <w:p w14:paraId="1EEA27CF" w14:textId="77777777" w:rsidR="00FE29A1" w:rsidRPr="00AC5D1C" w:rsidRDefault="00000000">
      <w:pPr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2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 xml:space="preserve">Caso 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p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ác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ico</w:t>
      </w:r>
    </w:p>
    <w:p w14:paraId="1805E733" w14:textId="77777777" w:rsidR="00FE29A1" w:rsidRPr="00AC5D1C" w:rsidRDefault="00FE29A1">
      <w:pPr>
        <w:spacing w:before="10" w:line="100" w:lineRule="exact"/>
        <w:rPr>
          <w:sz w:val="11"/>
          <w:szCs w:val="11"/>
          <w:lang w:val="es-EC"/>
        </w:rPr>
      </w:pPr>
    </w:p>
    <w:p w14:paraId="35834F71" w14:textId="77777777" w:rsidR="00FE29A1" w:rsidRDefault="00000000">
      <w:pPr>
        <w:spacing w:line="280" w:lineRule="atLeast"/>
        <w:ind w:left="100" w:right="319"/>
        <w:rPr>
          <w:rFonts w:ascii="Calibri" w:eastAsia="Calibri" w:hAnsi="Calibri" w:cs="Calibri"/>
        </w:rPr>
      </w:pP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re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ll</w:t>
      </w:r>
      <w:r w:rsidRPr="00AC5D1C">
        <w:rPr>
          <w:rFonts w:ascii="Calibri" w:eastAsia="Calibri" w:hAnsi="Calibri" w:cs="Calibri"/>
          <w:lang w:val="es-EC"/>
        </w:rPr>
        <w:t xml:space="preserve">ar 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</w:t>
      </w:r>
      <w:proofErr w:type="gramEnd"/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ó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10"/>
          <w:lang w:val="es-EC"/>
        </w:rPr>
        <w:t>s</w:t>
      </w:r>
      <w:r w:rsidRPr="00AC5D1C">
        <w:rPr>
          <w:rFonts w:ascii="Calibri" w:eastAsia="Calibri" w:hAnsi="Calibri" w:cs="Calibri"/>
          <w:w w:val="110"/>
          <w:lang w:val="es-EC"/>
        </w:rPr>
        <w:t>en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ll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-6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-2"/>
          <w:w w:val="106"/>
          <w:lang w:val="es-EC"/>
        </w:rPr>
        <w:t>n</w:t>
      </w:r>
      <w:r w:rsidRPr="00AC5D1C">
        <w:rPr>
          <w:rFonts w:ascii="Calibri" w:eastAsia="Calibri" w:hAnsi="Calibri" w:cs="Calibri"/>
          <w:w w:val="106"/>
          <w:lang w:val="es-EC"/>
        </w:rPr>
        <w:t>ist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r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ó</w:t>
      </w:r>
      <w:r w:rsidRPr="00AC5D1C">
        <w:rPr>
          <w:rFonts w:ascii="Calibri" w:eastAsia="Calibri" w:hAnsi="Calibri" w:cs="Calibri"/>
          <w:w w:val="106"/>
          <w:lang w:val="es-EC"/>
        </w:rPr>
        <w:t>n</w:t>
      </w:r>
      <w:r w:rsidRPr="00AC5D1C">
        <w:rPr>
          <w:rFonts w:ascii="Calibri" w:eastAsia="Calibri" w:hAnsi="Calibri" w:cs="Calibri"/>
          <w:spacing w:val="3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09"/>
          <w:lang w:val="es-EC"/>
        </w:rPr>
        <w:t>so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d</w:t>
      </w:r>
      <w:r w:rsidRPr="00AC5D1C">
        <w:rPr>
          <w:rFonts w:ascii="Calibri" w:eastAsia="Calibri" w:hAnsi="Calibri" w:cs="Calibri"/>
          <w:w w:val="109"/>
          <w:lang w:val="es-EC"/>
        </w:rPr>
        <w:t>es</w:t>
      </w:r>
      <w:r w:rsidRPr="00AC5D1C">
        <w:rPr>
          <w:rFonts w:ascii="Calibri" w:eastAsia="Calibri" w:hAnsi="Calibri" w:cs="Calibri"/>
          <w:spacing w:val="-6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so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 xml:space="preserve">.  </w:t>
      </w:r>
      <w:r>
        <w:rPr>
          <w:rFonts w:ascii="Calibri" w:eastAsia="Calibri" w:hAnsi="Calibri" w:cs="Calibri"/>
          <w:spacing w:val="1"/>
          <w:w w:val="108"/>
        </w:rPr>
        <w:t>C</w:t>
      </w:r>
      <w:r>
        <w:rPr>
          <w:rFonts w:ascii="Calibri" w:eastAsia="Calibri" w:hAnsi="Calibri" w:cs="Calibri"/>
          <w:w w:val="108"/>
        </w:rPr>
        <w:t>a</w:t>
      </w:r>
      <w:r>
        <w:rPr>
          <w:rFonts w:ascii="Calibri" w:eastAsia="Calibri" w:hAnsi="Calibri" w:cs="Calibri"/>
          <w:spacing w:val="1"/>
          <w:w w:val="108"/>
        </w:rPr>
        <w:t>d</w:t>
      </w:r>
      <w:r>
        <w:rPr>
          <w:rFonts w:ascii="Calibri" w:eastAsia="Calibri" w:hAnsi="Calibri" w:cs="Calibri"/>
          <w:w w:val="108"/>
        </w:rPr>
        <w:t>a</w:t>
      </w:r>
      <w:r>
        <w:rPr>
          <w:rFonts w:ascii="Calibri" w:eastAsia="Calibri" w:hAnsi="Calibri" w:cs="Calibri"/>
          <w:spacing w:val="16"/>
          <w:w w:val="108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8"/>
        </w:rPr>
        <w:t>s</w:t>
      </w:r>
      <w:r>
        <w:rPr>
          <w:rFonts w:ascii="Calibri" w:eastAsia="Calibri" w:hAnsi="Calibri" w:cs="Calibri"/>
          <w:w w:val="108"/>
        </w:rPr>
        <w:t>o</w:t>
      </w:r>
      <w:r>
        <w:rPr>
          <w:rFonts w:ascii="Calibri" w:eastAsia="Calibri" w:hAnsi="Calibri" w:cs="Calibri"/>
          <w:spacing w:val="1"/>
          <w:w w:val="108"/>
        </w:rPr>
        <w:t>l</w:t>
      </w:r>
      <w:r>
        <w:rPr>
          <w:rFonts w:ascii="Calibri" w:eastAsia="Calibri" w:hAnsi="Calibri" w:cs="Calibri"/>
          <w:w w:val="108"/>
        </w:rPr>
        <w:t>i</w:t>
      </w:r>
      <w:r>
        <w:rPr>
          <w:rFonts w:ascii="Calibri" w:eastAsia="Calibri" w:hAnsi="Calibri" w:cs="Calibri"/>
          <w:spacing w:val="1"/>
          <w:w w:val="108"/>
        </w:rPr>
        <w:t>c</w:t>
      </w:r>
      <w:r>
        <w:rPr>
          <w:rFonts w:ascii="Calibri" w:eastAsia="Calibri" w:hAnsi="Calibri" w:cs="Calibri"/>
          <w:w w:val="108"/>
        </w:rPr>
        <w:t>i</w:t>
      </w:r>
      <w:r>
        <w:rPr>
          <w:rFonts w:ascii="Calibri" w:eastAsia="Calibri" w:hAnsi="Calibri" w:cs="Calibri"/>
          <w:spacing w:val="1"/>
          <w:w w:val="108"/>
        </w:rPr>
        <w:t>t</w:t>
      </w:r>
      <w:r>
        <w:rPr>
          <w:rFonts w:ascii="Calibri" w:eastAsia="Calibri" w:hAnsi="Calibri" w:cs="Calibri"/>
          <w:spacing w:val="-1"/>
          <w:w w:val="108"/>
        </w:rPr>
        <w:t>u</w:t>
      </w:r>
      <w:r>
        <w:rPr>
          <w:rFonts w:ascii="Calibri" w:eastAsia="Calibri" w:hAnsi="Calibri" w:cs="Calibri"/>
          <w:w w:val="108"/>
        </w:rPr>
        <w:t>d</w:t>
      </w:r>
      <w:proofErr w:type="spellEnd"/>
      <w:r>
        <w:rPr>
          <w:rFonts w:ascii="Calibri" w:eastAsia="Calibri" w:hAnsi="Calibri" w:cs="Calibri"/>
          <w:spacing w:val="-4"/>
          <w:w w:val="108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8"/>
        </w:rPr>
        <w:t>d</w:t>
      </w:r>
      <w:r>
        <w:rPr>
          <w:rFonts w:ascii="Calibri" w:eastAsia="Calibri" w:hAnsi="Calibri" w:cs="Calibri"/>
          <w:spacing w:val="-2"/>
          <w:w w:val="108"/>
        </w:rPr>
        <w:t>e</w:t>
      </w:r>
      <w:r>
        <w:rPr>
          <w:rFonts w:ascii="Calibri" w:eastAsia="Calibri" w:hAnsi="Calibri" w:cs="Calibri"/>
          <w:spacing w:val="1"/>
          <w:w w:val="108"/>
        </w:rPr>
        <w:t>b</w:t>
      </w:r>
      <w:r>
        <w:rPr>
          <w:rFonts w:ascii="Calibri" w:eastAsia="Calibri" w:hAnsi="Calibri" w:cs="Calibri"/>
          <w:spacing w:val="-2"/>
          <w:w w:val="108"/>
        </w:rPr>
        <w:t>e</w:t>
      </w:r>
      <w:r>
        <w:rPr>
          <w:rFonts w:ascii="Calibri" w:eastAsia="Calibri" w:hAnsi="Calibri" w:cs="Calibri"/>
          <w:w w:val="108"/>
        </w:rPr>
        <w:t>rá</w:t>
      </w:r>
      <w:proofErr w:type="spellEnd"/>
      <w:r>
        <w:rPr>
          <w:rFonts w:ascii="Calibri" w:eastAsia="Calibri" w:hAnsi="Calibri" w:cs="Calibri"/>
          <w:w w:val="108"/>
        </w:rPr>
        <w:t xml:space="preserve"> </w:t>
      </w:r>
      <w:proofErr w:type="spellStart"/>
      <w:r>
        <w:rPr>
          <w:rFonts w:ascii="Calibri" w:eastAsia="Calibri" w:hAnsi="Calibri" w:cs="Calibri"/>
        </w:rPr>
        <w:t>ma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ejar</w:t>
      </w:r>
      <w:proofErr w:type="spellEnd"/>
      <w:r>
        <w:rPr>
          <w:rFonts w:ascii="Calibri" w:eastAsia="Calibri" w:hAnsi="Calibri" w:cs="Calibri"/>
          <w:spacing w:val="29"/>
        </w:rPr>
        <w:t xml:space="preserve"> </w:t>
      </w:r>
      <w:proofErr w:type="spellStart"/>
      <w:r>
        <w:rPr>
          <w:rFonts w:ascii="Calibri" w:eastAsia="Calibri" w:hAnsi="Calibri" w:cs="Calibri"/>
          <w:spacing w:val="1"/>
        </w:rPr>
        <w:t>l</w:t>
      </w:r>
      <w:r>
        <w:rPr>
          <w:rFonts w:ascii="Calibri" w:eastAsia="Calibri" w:hAnsi="Calibri" w:cs="Calibri"/>
        </w:rPr>
        <w:t>os</w:t>
      </w:r>
      <w:proofErr w:type="spellEnd"/>
      <w:r>
        <w:rPr>
          <w:rFonts w:ascii="Calibri" w:eastAsia="Calibri" w:hAnsi="Calibri" w:cs="Calibri"/>
          <w:spacing w:val="23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w w:val="107"/>
        </w:rPr>
        <w:t>s</w:t>
      </w:r>
      <w:r>
        <w:rPr>
          <w:rFonts w:ascii="Calibri" w:eastAsia="Calibri" w:hAnsi="Calibri" w:cs="Calibri"/>
          <w:w w:val="107"/>
        </w:rPr>
        <w:t>i</w:t>
      </w:r>
      <w:r>
        <w:rPr>
          <w:rFonts w:ascii="Calibri" w:eastAsia="Calibri" w:hAnsi="Calibri" w:cs="Calibri"/>
          <w:spacing w:val="2"/>
          <w:w w:val="107"/>
        </w:rPr>
        <w:t>g</w:t>
      </w:r>
      <w:r>
        <w:rPr>
          <w:rFonts w:ascii="Calibri" w:eastAsia="Calibri" w:hAnsi="Calibri" w:cs="Calibri"/>
          <w:spacing w:val="-1"/>
          <w:w w:val="107"/>
        </w:rPr>
        <w:t>u</w:t>
      </w:r>
      <w:r>
        <w:rPr>
          <w:rFonts w:ascii="Calibri" w:eastAsia="Calibri" w:hAnsi="Calibri" w:cs="Calibri"/>
          <w:w w:val="107"/>
        </w:rPr>
        <w:t>i</w:t>
      </w:r>
      <w:r>
        <w:rPr>
          <w:rFonts w:ascii="Calibri" w:eastAsia="Calibri" w:hAnsi="Calibri" w:cs="Calibri"/>
          <w:spacing w:val="1"/>
          <w:w w:val="107"/>
        </w:rPr>
        <w:t>e</w:t>
      </w:r>
      <w:r>
        <w:rPr>
          <w:rFonts w:ascii="Calibri" w:eastAsia="Calibri" w:hAnsi="Calibri" w:cs="Calibri"/>
          <w:w w:val="107"/>
        </w:rPr>
        <w:t>nt</w:t>
      </w:r>
      <w:r>
        <w:rPr>
          <w:rFonts w:ascii="Calibri" w:eastAsia="Calibri" w:hAnsi="Calibri" w:cs="Calibri"/>
          <w:spacing w:val="1"/>
          <w:w w:val="107"/>
        </w:rPr>
        <w:t>e</w:t>
      </w:r>
      <w:r>
        <w:rPr>
          <w:rFonts w:ascii="Calibri" w:eastAsia="Calibri" w:hAnsi="Calibri" w:cs="Calibri"/>
          <w:w w:val="107"/>
        </w:rPr>
        <w:t>s</w:t>
      </w:r>
      <w:proofErr w:type="spellEnd"/>
      <w:r>
        <w:rPr>
          <w:rFonts w:ascii="Calibri" w:eastAsia="Calibri" w:hAnsi="Calibri" w:cs="Calibri"/>
          <w:spacing w:val="-8"/>
          <w:w w:val="107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w w:val="106"/>
        </w:rPr>
        <w:t>d</w:t>
      </w:r>
      <w:r>
        <w:rPr>
          <w:rFonts w:ascii="Calibri" w:eastAsia="Calibri" w:hAnsi="Calibri" w:cs="Calibri"/>
          <w:w w:val="104"/>
        </w:rPr>
        <w:t>at</w:t>
      </w:r>
      <w:r>
        <w:rPr>
          <w:rFonts w:ascii="Calibri" w:eastAsia="Calibri" w:hAnsi="Calibri" w:cs="Calibri"/>
          <w:spacing w:val="3"/>
          <w:w w:val="104"/>
        </w:rPr>
        <w:t>o</w:t>
      </w:r>
      <w:r>
        <w:rPr>
          <w:rFonts w:ascii="Calibri" w:eastAsia="Calibri" w:hAnsi="Calibri" w:cs="Calibri"/>
          <w:spacing w:val="-1"/>
          <w:w w:val="123"/>
        </w:rPr>
        <w:t>s</w:t>
      </w:r>
      <w:proofErr w:type="spellEnd"/>
      <w:r>
        <w:rPr>
          <w:rFonts w:ascii="Calibri" w:eastAsia="Calibri" w:hAnsi="Calibri" w:cs="Calibri"/>
          <w:w w:val="106"/>
        </w:rPr>
        <w:t>:</w:t>
      </w:r>
    </w:p>
    <w:p w14:paraId="098B7992" w14:textId="77777777" w:rsidR="00FE29A1" w:rsidRDefault="00FE29A1">
      <w:pPr>
        <w:spacing w:before="7" w:line="100" w:lineRule="exact"/>
        <w:rPr>
          <w:sz w:val="11"/>
          <w:szCs w:val="11"/>
        </w:rPr>
      </w:pPr>
    </w:p>
    <w:tbl>
      <w:tblPr>
        <w:tblW w:w="0" w:type="auto"/>
        <w:tblInd w:w="3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3"/>
        <w:gridCol w:w="6913"/>
      </w:tblGrid>
      <w:tr w:rsidR="00FE29A1" w14:paraId="655F10C4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46C38F82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w w:val="12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23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9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b/>
                <w:color w:val="FFFFFF"/>
                <w:w w:val="108"/>
                <w:sz w:val="18"/>
                <w:szCs w:val="18"/>
              </w:rPr>
              <w:t>po</w:t>
            </w:r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57655447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w w:val="11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1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29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w w:val="113"/>
                <w:sz w:val="18"/>
                <w:szCs w:val="18"/>
              </w:rPr>
              <w:t>cripción</w:t>
            </w:r>
            <w:proofErr w:type="spellEnd"/>
          </w:p>
        </w:tc>
      </w:tr>
      <w:tr w:rsidR="00FE29A1" w:rsidRPr="00AC5D1C" w14:paraId="150C1CBA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0B131B67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w w:val="92"/>
                <w:sz w:val="18"/>
                <w:szCs w:val="18"/>
              </w:rPr>
              <w:t>_</w:t>
            </w: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id</w:t>
            </w:r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770EFCFB" w14:textId="77777777" w:rsidR="00FE29A1" w:rsidRPr="00AC5D1C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EC"/>
              </w:rPr>
            </w:pPr>
            <w:r w:rsidRPr="00AC5D1C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d</w:t>
            </w:r>
            <w:r w:rsidRPr="00AC5D1C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nt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  <w:lang w:val="es-EC"/>
              </w:rPr>
              <w:t>f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c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ad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r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ú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n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c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pacing w:val="30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g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n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rado</w:t>
            </w:r>
            <w:r w:rsidRPr="00AC5D1C">
              <w:rPr>
                <w:rFonts w:ascii="Calibri" w:eastAsia="Calibri" w:hAnsi="Calibri" w:cs="Calibri"/>
                <w:spacing w:val="30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p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r</w:t>
            </w:r>
            <w:r w:rsidRPr="00AC5D1C">
              <w:rPr>
                <w:rFonts w:ascii="Calibri" w:eastAsia="Calibri" w:hAnsi="Calibri" w:cs="Calibri"/>
                <w:spacing w:val="2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w w:val="92"/>
                <w:sz w:val="18"/>
                <w:szCs w:val="18"/>
                <w:lang w:val="es-EC"/>
              </w:rPr>
              <w:t>M</w:t>
            </w:r>
            <w:r w:rsidRPr="00AC5D1C">
              <w:rPr>
                <w:rFonts w:ascii="Calibri" w:eastAsia="Calibri" w:hAnsi="Calibri" w:cs="Calibri"/>
                <w:spacing w:val="1"/>
                <w:w w:val="104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n</w:t>
            </w:r>
            <w:r w:rsidRPr="00AC5D1C">
              <w:rPr>
                <w:rFonts w:ascii="Calibri" w:eastAsia="Calibri" w:hAnsi="Calibri" w:cs="Calibri"/>
                <w:spacing w:val="-1"/>
                <w:w w:val="103"/>
                <w:sz w:val="18"/>
                <w:szCs w:val="18"/>
                <w:lang w:val="es-EC"/>
              </w:rPr>
              <w:t>g</w:t>
            </w:r>
            <w:r w:rsidRPr="00AC5D1C">
              <w:rPr>
                <w:rFonts w:ascii="Calibri" w:eastAsia="Calibri" w:hAnsi="Calibri" w:cs="Calibri"/>
                <w:spacing w:val="1"/>
                <w:w w:val="104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pacing w:val="-1"/>
                <w:w w:val="111"/>
                <w:sz w:val="18"/>
                <w:szCs w:val="18"/>
                <w:lang w:val="es-EC"/>
              </w:rPr>
              <w:t>D</w:t>
            </w:r>
            <w:r w:rsidRPr="00AC5D1C">
              <w:rPr>
                <w:rFonts w:ascii="Calibri" w:eastAsia="Calibri" w:hAnsi="Calibri" w:cs="Calibri"/>
                <w:spacing w:val="1"/>
                <w:w w:val="111"/>
                <w:sz w:val="18"/>
                <w:szCs w:val="18"/>
                <w:lang w:val="es-EC"/>
              </w:rPr>
              <w:t>B</w:t>
            </w:r>
            <w:r w:rsidRPr="00AC5D1C">
              <w:rPr>
                <w:rFonts w:ascii="Calibri" w:eastAsia="Calibri" w:hAnsi="Calibri" w:cs="Calibri"/>
                <w:w w:val="113"/>
                <w:sz w:val="18"/>
                <w:szCs w:val="18"/>
                <w:lang w:val="es-EC"/>
              </w:rPr>
              <w:t>.</w:t>
            </w:r>
          </w:p>
        </w:tc>
      </w:tr>
      <w:tr w:rsidR="00FE29A1" w:rsidRPr="00AC5D1C" w14:paraId="2F84440D" w14:textId="77777777">
        <w:trPr>
          <w:trHeight w:hRule="exact" w:val="311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6C2A5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w w:val="104"/>
                <w:sz w:val="18"/>
                <w:szCs w:val="18"/>
              </w:rPr>
              <w:t>itu</w:t>
            </w:r>
            <w:r>
              <w:rPr>
                <w:rFonts w:ascii="Calibri" w:eastAsia="Calibri" w:hAnsi="Calibri" w:cs="Calibri"/>
                <w:spacing w:val="1"/>
                <w:w w:val="104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w w:val="104"/>
                <w:sz w:val="18"/>
                <w:szCs w:val="18"/>
              </w:rPr>
              <w:t>o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5FAD3" w14:textId="77777777" w:rsidR="00FE29A1" w:rsidRPr="00AC5D1C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EC"/>
              </w:rPr>
            </w:pP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Títu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l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pacing w:val="9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b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r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ve</w:t>
            </w:r>
            <w:r w:rsidRPr="00AC5D1C">
              <w:rPr>
                <w:rFonts w:ascii="Calibri" w:eastAsia="Calibri" w:hAnsi="Calibri" w:cs="Calibri"/>
                <w:spacing w:val="9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d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8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la</w:t>
            </w:r>
            <w:r w:rsidRPr="00AC5D1C">
              <w:rPr>
                <w:rFonts w:ascii="Calibri" w:eastAsia="Calibri" w:hAnsi="Calibri" w:cs="Calibri"/>
                <w:spacing w:val="10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  <w:lang w:val="es-EC"/>
              </w:rPr>
              <w:t>s</w:t>
            </w:r>
            <w:r w:rsidRPr="00AC5D1C">
              <w:rPr>
                <w:rFonts w:ascii="Calibri" w:eastAsia="Calibri" w:hAnsi="Calibri" w:cs="Calibri"/>
                <w:spacing w:val="-1"/>
                <w:w w:val="104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pacing w:val="1"/>
                <w:w w:val="113"/>
                <w:sz w:val="18"/>
                <w:szCs w:val="18"/>
                <w:lang w:val="es-EC"/>
              </w:rPr>
              <w:t>l</w:t>
            </w:r>
            <w:r w:rsidRPr="00AC5D1C">
              <w:rPr>
                <w:rFonts w:ascii="Calibri" w:eastAsia="Calibri" w:hAnsi="Calibri" w:cs="Calibri"/>
                <w:w w:val="117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-1"/>
                <w:w w:val="117"/>
                <w:sz w:val="18"/>
                <w:szCs w:val="18"/>
                <w:lang w:val="es-EC"/>
              </w:rPr>
              <w:t>c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itud.</w:t>
            </w:r>
          </w:p>
        </w:tc>
      </w:tr>
      <w:tr w:rsidR="00FE29A1" w:rsidRPr="00AC5D1C" w14:paraId="502C2EA0" w14:textId="77777777">
        <w:trPr>
          <w:trHeight w:hRule="exact" w:val="309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00336092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sc</w:t>
            </w:r>
            <w:r>
              <w:rPr>
                <w:rFonts w:ascii="Calibri" w:eastAsia="Calibri" w:hAnsi="Calibri" w:cs="Calibri"/>
                <w:w w:val="108"/>
                <w:sz w:val="18"/>
                <w:szCs w:val="18"/>
              </w:rPr>
              <w:t>rip</w:t>
            </w:r>
            <w:r>
              <w:rPr>
                <w:rFonts w:ascii="Calibri" w:eastAsia="Calibri" w:hAnsi="Calibri" w:cs="Calibri"/>
                <w:spacing w:val="-1"/>
                <w:w w:val="108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w w:val="104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104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4E0C7D35" w14:textId="77777777" w:rsidR="00FE29A1" w:rsidRPr="00AC5D1C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EC"/>
              </w:rPr>
            </w:pP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D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t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a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ll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37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3"/>
                <w:sz w:val="18"/>
                <w:szCs w:val="18"/>
                <w:lang w:val="es-EC"/>
              </w:rPr>
              <w:t>d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l</w:t>
            </w:r>
            <w:r w:rsidRPr="00AC5D1C">
              <w:rPr>
                <w:rFonts w:ascii="Calibri" w:eastAsia="Calibri" w:hAnsi="Calibri" w:cs="Calibri"/>
                <w:spacing w:val="13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ncon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v</w:t>
            </w:r>
            <w:r w:rsidRPr="00AC5D1C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n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nt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pacing w:val="-2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  <w:lang w:val="es-EC"/>
              </w:rPr>
              <w:t>r</w:t>
            </w:r>
            <w:r w:rsidRPr="00AC5D1C"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w w:val="106"/>
                <w:sz w:val="18"/>
                <w:szCs w:val="18"/>
                <w:lang w:val="es-EC"/>
              </w:rPr>
              <w:t>qu</w:t>
            </w:r>
            <w:r w:rsidRPr="00AC5D1C"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w w:val="104"/>
                <w:sz w:val="18"/>
                <w:szCs w:val="18"/>
                <w:lang w:val="es-EC"/>
              </w:rPr>
              <w:t>rimi</w:t>
            </w:r>
            <w:r w:rsidRPr="00AC5D1C">
              <w:rPr>
                <w:rFonts w:ascii="Calibri" w:eastAsia="Calibri" w:hAnsi="Calibri" w:cs="Calibri"/>
                <w:spacing w:val="1"/>
                <w:w w:val="104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n</w:t>
            </w:r>
            <w:r w:rsidRPr="00AC5D1C"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  <w:lang w:val="es-EC"/>
              </w:rPr>
              <w:t>t</w:t>
            </w:r>
            <w:r w:rsidRPr="00AC5D1C">
              <w:rPr>
                <w:rFonts w:ascii="Calibri" w:eastAsia="Calibri" w:hAnsi="Calibri" w:cs="Calibri"/>
                <w:spacing w:val="-1"/>
                <w:w w:val="104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w w:val="113"/>
                <w:sz w:val="18"/>
                <w:szCs w:val="18"/>
                <w:lang w:val="es-EC"/>
              </w:rPr>
              <w:t>.</w:t>
            </w:r>
          </w:p>
        </w:tc>
      </w:tr>
      <w:tr w:rsidR="00FE29A1" w14:paraId="43918C46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58638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w w:val="103"/>
                <w:sz w:val="18"/>
                <w:szCs w:val="18"/>
              </w:rPr>
              <w:t>pri</w:t>
            </w:r>
            <w:r>
              <w:rPr>
                <w:rFonts w:ascii="Calibri" w:eastAsia="Calibri" w:hAnsi="Calibri" w:cs="Calibri"/>
                <w:spacing w:val="-1"/>
                <w:w w:val="103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ridad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AE0DE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AJA,</w:t>
            </w:r>
            <w:r>
              <w:rPr>
                <w:rFonts w:ascii="Calibri" w:eastAsia="Calibri" w:hAnsi="Calibri" w:cs="Calibri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10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18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w w:val="102"/>
                <w:sz w:val="18"/>
                <w:szCs w:val="18"/>
              </w:rPr>
              <w:t>TA.</w:t>
            </w:r>
          </w:p>
        </w:tc>
      </w:tr>
      <w:tr w:rsidR="00FE29A1" w:rsidRPr="00AC5D1C" w14:paraId="4EB7015A" w14:textId="77777777">
        <w:trPr>
          <w:trHeight w:hRule="exact" w:val="311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41BF3B49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w w:val="107"/>
                <w:sz w:val="18"/>
                <w:szCs w:val="18"/>
              </w:rPr>
              <w:t>ado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605241E6" w14:textId="77777777" w:rsidR="00FE29A1" w:rsidRPr="00AC5D1C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EC"/>
              </w:rPr>
            </w:pPr>
            <w:r w:rsidRPr="00AC5D1C">
              <w:rPr>
                <w:rFonts w:ascii="Calibri" w:eastAsia="Calibri" w:hAnsi="Calibri" w:cs="Calibri"/>
                <w:spacing w:val="-1"/>
                <w:w w:val="110"/>
                <w:sz w:val="18"/>
                <w:szCs w:val="18"/>
                <w:lang w:val="es-EC"/>
              </w:rPr>
              <w:t>P</w:t>
            </w:r>
            <w:r w:rsidRPr="00AC5D1C">
              <w:rPr>
                <w:rFonts w:ascii="Calibri" w:eastAsia="Calibri" w:hAnsi="Calibri" w:cs="Calibri"/>
                <w:spacing w:val="1"/>
                <w:w w:val="110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w w:val="110"/>
                <w:sz w:val="18"/>
                <w:szCs w:val="18"/>
                <w:lang w:val="es-EC"/>
              </w:rPr>
              <w:t>N</w:t>
            </w:r>
            <w:r w:rsidRPr="00AC5D1C">
              <w:rPr>
                <w:rFonts w:ascii="Calibri" w:eastAsia="Calibri" w:hAnsi="Calibri" w:cs="Calibri"/>
                <w:spacing w:val="-1"/>
                <w:w w:val="110"/>
                <w:sz w:val="18"/>
                <w:szCs w:val="18"/>
                <w:lang w:val="es-EC"/>
              </w:rPr>
              <w:t>D</w:t>
            </w:r>
            <w:r w:rsidRPr="00AC5D1C">
              <w:rPr>
                <w:rFonts w:ascii="Calibri" w:eastAsia="Calibri" w:hAnsi="Calibri" w:cs="Calibri"/>
                <w:spacing w:val="1"/>
                <w:w w:val="110"/>
                <w:sz w:val="18"/>
                <w:szCs w:val="18"/>
                <w:lang w:val="es-EC"/>
              </w:rPr>
              <w:t>IE</w:t>
            </w:r>
            <w:r w:rsidRPr="00AC5D1C">
              <w:rPr>
                <w:rFonts w:ascii="Calibri" w:eastAsia="Calibri" w:hAnsi="Calibri" w:cs="Calibri"/>
                <w:w w:val="110"/>
                <w:sz w:val="18"/>
                <w:szCs w:val="18"/>
                <w:lang w:val="es-EC"/>
              </w:rPr>
              <w:t>NT</w:t>
            </w:r>
            <w:r w:rsidRPr="00AC5D1C">
              <w:rPr>
                <w:rFonts w:ascii="Calibri" w:eastAsia="Calibri" w:hAnsi="Calibri" w:cs="Calibri"/>
                <w:spacing w:val="1"/>
                <w:w w:val="110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w w:val="110"/>
                <w:sz w:val="18"/>
                <w:szCs w:val="18"/>
                <w:lang w:val="es-EC"/>
              </w:rPr>
              <w:t>,</w:t>
            </w:r>
            <w:r w:rsidRPr="00AC5D1C">
              <w:rPr>
                <w:rFonts w:ascii="Calibri" w:eastAsia="Calibri" w:hAnsi="Calibri" w:cs="Calibri"/>
                <w:spacing w:val="-13"/>
                <w:w w:val="110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w w:val="110"/>
                <w:sz w:val="18"/>
                <w:szCs w:val="18"/>
                <w:lang w:val="es-EC"/>
              </w:rPr>
              <w:t>EN</w:t>
            </w:r>
            <w:r w:rsidRPr="00AC5D1C">
              <w:rPr>
                <w:rFonts w:ascii="Calibri" w:eastAsia="Calibri" w:hAnsi="Calibri" w:cs="Calibri"/>
                <w:spacing w:val="1"/>
                <w:w w:val="110"/>
                <w:sz w:val="18"/>
                <w:szCs w:val="18"/>
                <w:lang w:val="es-EC"/>
              </w:rPr>
              <w:t>_</w:t>
            </w:r>
            <w:r w:rsidRPr="00AC5D1C">
              <w:rPr>
                <w:rFonts w:ascii="Calibri" w:eastAsia="Calibri" w:hAnsi="Calibri" w:cs="Calibri"/>
                <w:spacing w:val="-1"/>
                <w:w w:val="110"/>
                <w:sz w:val="18"/>
                <w:szCs w:val="18"/>
                <w:lang w:val="es-EC"/>
              </w:rPr>
              <w:t>PR</w:t>
            </w:r>
            <w:r w:rsidRPr="00AC5D1C">
              <w:rPr>
                <w:rFonts w:ascii="Calibri" w:eastAsia="Calibri" w:hAnsi="Calibri" w:cs="Calibri"/>
                <w:w w:val="110"/>
                <w:sz w:val="18"/>
                <w:szCs w:val="18"/>
                <w:lang w:val="es-EC"/>
              </w:rPr>
              <w:t>OC</w:t>
            </w:r>
            <w:r w:rsidRPr="00AC5D1C">
              <w:rPr>
                <w:rFonts w:ascii="Calibri" w:eastAsia="Calibri" w:hAnsi="Calibri" w:cs="Calibri"/>
                <w:spacing w:val="1"/>
                <w:w w:val="110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w w:val="110"/>
                <w:sz w:val="18"/>
                <w:szCs w:val="18"/>
                <w:lang w:val="es-EC"/>
              </w:rPr>
              <w:t>S</w:t>
            </w:r>
            <w:r w:rsidRPr="00AC5D1C">
              <w:rPr>
                <w:rFonts w:ascii="Calibri" w:eastAsia="Calibri" w:hAnsi="Calibri" w:cs="Calibri"/>
                <w:w w:val="110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pacing w:val="11"/>
                <w:w w:val="110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w w:val="114"/>
                <w:sz w:val="18"/>
                <w:szCs w:val="18"/>
                <w:lang w:val="es-EC"/>
              </w:rPr>
              <w:t>F</w:t>
            </w:r>
            <w:r w:rsidRPr="00AC5D1C">
              <w:rPr>
                <w:rFonts w:ascii="Calibri" w:eastAsia="Calibri" w:hAnsi="Calibri" w:cs="Calibri"/>
                <w:spacing w:val="1"/>
                <w:w w:val="103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w w:val="109"/>
                <w:sz w:val="18"/>
                <w:szCs w:val="18"/>
                <w:lang w:val="es-EC"/>
              </w:rPr>
              <w:t>NA</w:t>
            </w:r>
            <w:r w:rsidRPr="00AC5D1C">
              <w:rPr>
                <w:rFonts w:ascii="Calibri" w:eastAsia="Calibri" w:hAnsi="Calibri" w:cs="Calibri"/>
                <w:spacing w:val="1"/>
                <w:w w:val="109"/>
                <w:sz w:val="18"/>
                <w:szCs w:val="18"/>
                <w:lang w:val="es-EC"/>
              </w:rPr>
              <w:t>L</w:t>
            </w:r>
            <w:r w:rsidRPr="00AC5D1C">
              <w:rPr>
                <w:rFonts w:ascii="Calibri" w:eastAsia="Calibri" w:hAnsi="Calibri" w:cs="Calibri"/>
                <w:spacing w:val="1"/>
                <w:w w:val="103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1"/>
                <w:w w:val="110"/>
                <w:sz w:val="18"/>
                <w:szCs w:val="18"/>
                <w:lang w:val="es-EC"/>
              </w:rPr>
              <w:t>Z</w:t>
            </w:r>
            <w:r w:rsidRPr="00AC5D1C">
              <w:rPr>
                <w:rFonts w:ascii="Calibri" w:eastAsia="Calibri" w:hAnsi="Calibri" w:cs="Calibri"/>
                <w:w w:val="106"/>
                <w:sz w:val="18"/>
                <w:szCs w:val="18"/>
                <w:lang w:val="es-EC"/>
              </w:rPr>
              <w:t>A</w:t>
            </w:r>
            <w:r w:rsidRPr="00AC5D1C">
              <w:rPr>
                <w:rFonts w:ascii="Calibri" w:eastAsia="Calibri" w:hAnsi="Calibri" w:cs="Calibri"/>
                <w:spacing w:val="-2"/>
                <w:w w:val="106"/>
                <w:sz w:val="18"/>
                <w:szCs w:val="18"/>
                <w:lang w:val="es-EC"/>
              </w:rPr>
              <w:t>D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A.</w:t>
            </w:r>
          </w:p>
        </w:tc>
      </w:tr>
      <w:tr w:rsidR="00FE29A1" w:rsidRPr="00AC5D1C" w14:paraId="45A90EDF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BA9A4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w w:val="114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w w:val="114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w w:val="108"/>
                <w:sz w:val="18"/>
                <w:szCs w:val="18"/>
              </w:rPr>
              <w:t>ua</w:t>
            </w:r>
            <w:r>
              <w:rPr>
                <w:rFonts w:ascii="Calibri" w:eastAsia="Calibri" w:hAnsi="Calibri" w:cs="Calibri"/>
                <w:w w:val="101"/>
                <w:sz w:val="18"/>
                <w:szCs w:val="18"/>
              </w:rPr>
              <w:t>ri</w:t>
            </w:r>
            <w:r>
              <w:rPr>
                <w:rFonts w:ascii="Calibri" w:eastAsia="Calibri" w:hAnsi="Calibri" w:cs="Calibri"/>
                <w:spacing w:val="-1"/>
                <w:w w:val="10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1"/>
                <w:w w:val="92"/>
                <w:sz w:val="18"/>
                <w:szCs w:val="18"/>
              </w:rPr>
              <w:t>_</w:t>
            </w: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67F184" w14:textId="77777777" w:rsidR="00FE29A1" w:rsidRPr="00AC5D1C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EC"/>
              </w:rPr>
            </w:pPr>
            <w:r w:rsidRPr="00AC5D1C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d</w:t>
            </w:r>
            <w:r w:rsidRPr="00AC5D1C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nt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  <w:lang w:val="es-EC"/>
              </w:rPr>
              <w:t>f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c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ad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r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d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l</w:t>
            </w:r>
            <w:r w:rsidRPr="00AC5D1C">
              <w:rPr>
                <w:rFonts w:ascii="Calibri" w:eastAsia="Calibri" w:hAnsi="Calibri" w:cs="Calibri"/>
                <w:spacing w:val="13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u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s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uario</w:t>
            </w:r>
            <w:r w:rsidRPr="00AC5D1C">
              <w:rPr>
                <w:rFonts w:ascii="Calibri" w:eastAsia="Calibri" w:hAnsi="Calibri" w:cs="Calibri"/>
                <w:spacing w:val="35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w w:val="106"/>
                <w:sz w:val="18"/>
                <w:szCs w:val="18"/>
                <w:lang w:val="es-EC"/>
              </w:rPr>
              <w:t>aut</w:t>
            </w:r>
            <w:r w:rsidRPr="00AC5D1C"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w w:val="106"/>
                <w:sz w:val="18"/>
                <w:szCs w:val="18"/>
                <w:lang w:val="es-EC"/>
              </w:rPr>
              <w:t>nt</w:t>
            </w:r>
            <w:r w:rsidRPr="00AC5D1C">
              <w:rPr>
                <w:rFonts w:ascii="Calibri" w:eastAsia="Calibri" w:hAnsi="Calibri" w:cs="Calibri"/>
                <w:w w:val="106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-1"/>
                <w:w w:val="106"/>
                <w:sz w:val="18"/>
                <w:szCs w:val="18"/>
                <w:lang w:val="es-EC"/>
              </w:rPr>
              <w:t>c</w:t>
            </w:r>
            <w:r w:rsidRPr="00AC5D1C">
              <w:rPr>
                <w:rFonts w:ascii="Calibri" w:eastAsia="Calibri" w:hAnsi="Calibri" w:cs="Calibri"/>
                <w:w w:val="106"/>
                <w:sz w:val="18"/>
                <w:szCs w:val="18"/>
                <w:lang w:val="es-EC"/>
              </w:rPr>
              <w:t>ado</w:t>
            </w:r>
            <w:r w:rsidRPr="00AC5D1C">
              <w:rPr>
                <w:rFonts w:ascii="Calibri" w:eastAsia="Calibri" w:hAnsi="Calibri" w:cs="Calibri"/>
                <w:spacing w:val="-2"/>
                <w:w w:val="106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q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ue</w:t>
            </w:r>
            <w:r w:rsidRPr="00AC5D1C">
              <w:rPr>
                <w:rFonts w:ascii="Calibri" w:eastAsia="Calibri" w:hAnsi="Calibri" w:cs="Calibri"/>
                <w:spacing w:val="14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r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g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st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ra</w:t>
            </w:r>
            <w:r w:rsidRPr="00AC5D1C">
              <w:rPr>
                <w:rFonts w:ascii="Calibri" w:eastAsia="Calibri" w:hAnsi="Calibri" w:cs="Calibri"/>
                <w:spacing w:val="23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l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a</w:t>
            </w:r>
            <w:r w:rsidRPr="00AC5D1C">
              <w:rPr>
                <w:rFonts w:ascii="Calibri" w:eastAsia="Calibri" w:hAnsi="Calibri" w:cs="Calibri"/>
                <w:spacing w:val="10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1"/>
                <w:w w:val="124"/>
                <w:sz w:val="18"/>
                <w:szCs w:val="18"/>
                <w:lang w:val="es-EC"/>
              </w:rPr>
              <w:t>s</w:t>
            </w:r>
            <w:r w:rsidRPr="00AC5D1C">
              <w:rPr>
                <w:rFonts w:ascii="Calibri" w:eastAsia="Calibri" w:hAnsi="Calibri" w:cs="Calibri"/>
                <w:spacing w:val="-1"/>
                <w:w w:val="104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pacing w:val="1"/>
                <w:w w:val="113"/>
                <w:sz w:val="18"/>
                <w:szCs w:val="18"/>
                <w:lang w:val="es-EC"/>
              </w:rPr>
              <w:t>l</w:t>
            </w:r>
            <w:r w:rsidRPr="00AC5D1C">
              <w:rPr>
                <w:rFonts w:ascii="Calibri" w:eastAsia="Calibri" w:hAnsi="Calibri" w:cs="Calibri"/>
                <w:w w:val="117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-1"/>
                <w:w w:val="117"/>
                <w:sz w:val="18"/>
                <w:szCs w:val="18"/>
                <w:lang w:val="es-EC"/>
              </w:rPr>
              <w:t>c</w:t>
            </w:r>
            <w:r w:rsidRPr="00AC5D1C">
              <w:rPr>
                <w:rFonts w:ascii="Calibri" w:eastAsia="Calibri" w:hAnsi="Calibri" w:cs="Calibri"/>
                <w:w w:val="105"/>
                <w:sz w:val="18"/>
                <w:szCs w:val="18"/>
                <w:lang w:val="es-EC"/>
              </w:rPr>
              <w:t>itud.</w:t>
            </w:r>
          </w:p>
        </w:tc>
      </w:tr>
      <w:tr w:rsidR="00FE29A1" w:rsidRPr="00AC5D1C" w14:paraId="775D4730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01AC6A84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w w:val="98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w w:val="10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01"/>
                <w:sz w:val="18"/>
                <w:szCs w:val="18"/>
              </w:rPr>
              <w:t>_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w w:val="10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w w:val="10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w w:val="111"/>
                <w:sz w:val="18"/>
                <w:szCs w:val="18"/>
              </w:rPr>
              <w:t>aci</w:t>
            </w:r>
            <w:r>
              <w:rPr>
                <w:rFonts w:ascii="Calibri" w:eastAsia="Calibri" w:hAnsi="Calibri" w:cs="Calibri"/>
                <w:spacing w:val="-1"/>
                <w:w w:val="111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4E7EF3D6" w14:textId="77777777" w:rsidR="00FE29A1" w:rsidRPr="00AC5D1C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EC"/>
              </w:rPr>
            </w:pPr>
            <w:proofErr w:type="gramStart"/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F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ch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 xml:space="preserve">a </w:t>
            </w:r>
            <w:r w:rsidRPr="00AC5D1C">
              <w:rPr>
                <w:rFonts w:ascii="Calibri" w:eastAsia="Calibri" w:hAnsi="Calibri" w:cs="Calibri"/>
                <w:spacing w:val="4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y</w:t>
            </w:r>
            <w:proofErr w:type="gramEnd"/>
            <w:r w:rsidRPr="00AC5D1C">
              <w:rPr>
                <w:rFonts w:ascii="Calibri" w:eastAsia="Calibri" w:hAnsi="Calibri" w:cs="Calibri"/>
                <w:spacing w:val="-4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h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ra</w:t>
            </w:r>
            <w:r w:rsidRPr="00AC5D1C">
              <w:rPr>
                <w:rFonts w:ascii="Calibri" w:eastAsia="Calibri" w:hAnsi="Calibri" w:cs="Calibri"/>
                <w:spacing w:val="10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de</w:t>
            </w:r>
            <w:r w:rsidRPr="00AC5D1C">
              <w:rPr>
                <w:rFonts w:ascii="Calibri" w:eastAsia="Calibri" w:hAnsi="Calibri" w:cs="Calibri"/>
                <w:spacing w:val="8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  <w:lang w:val="es-EC"/>
              </w:rPr>
              <w:t>c</w:t>
            </w:r>
            <w:r w:rsidRPr="00AC5D1C">
              <w:rPr>
                <w:rFonts w:ascii="Calibri" w:eastAsia="Calibri" w:hAnsi="Calibri" w:cs="Calibri"/>
                <w:w w:val="101"/>
                <w:sz w:val="18"/>
                <w:szCs w:val="18"/>
                <w:lang w:val="es-EC"/>
              </w:rPr>
              <w:t>r</w:t>
            </w:r>
            <w:r w:rsidRPr="00AC5D1C">
              <w:rPr>
                <w:rFonts w:ascii="Calibri" w:eastAsia="Calibri" w:hAnsi="Calibri" w:cs="Calibri"/>
                <w:spacing w:val="1"/>
                <w:w w:val="10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w w:val="111"/>
                <w:sz w:val="18"/>
                <w:szCs w:val="18"/>
                <w:lang w:val="es-EC"/>
              </w:rPr>
              <w:t>aci</w:t>
            </w:r>
            <w:r w:rsidRPr="00AC5D1C">
              <w:rPr>
                <w:rFonts w:ascii="Calibri" w:eastAsia="Calibri" w:hAnsi="Calibri" w:cs="Calibri"/>
                <w:spacing w:val="-1"/>
                <w:w w:val="111"/>
                <w:sz w:val="18"/>
                <w:szCs w:val="18"/>
                <w:lang w:val="es-EC"/>
              </w:rPr>
              <w:t>ó</w:t>
            </w:r>
            <w:r w:rsidRPr="00AC5D1C"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  <w:lang w:val="es-EC"/>
              </w:rPr>
              <w:t>n</w:t>
            </w:r>
            <w:r w:rsidRPr="00AC5D1C">
              <w:rPr>
                <w:rFonts w:ascii="Calibri" w:eastAsia="Calibri" w:hAnsi="Calibri" w:cs="Calibri"/>
                <w:w w:val="113"/>
                <w:sz w:val="18"/>
                <w:szCs w:val="18"/>
                <w:lang w:val="es-EC"/>
              </w:rPr>
              <w:t>.</w:t>
            </w:r>
          </w:p>
        </w:tc>
      </w:tr>
      <w:tr w:rsidR="00FE29A1" w:rsidRPr="00AC5D1C" w14:paraId="70BDC4B4" w14:textId="77777777">
        <w:trPr>
          <w:trHeight w:hRule="exact" w:val="310"/>
        </w:trPr>
        <w:tc>
          <w:tcPr>
            <w:tcW w:w="2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0E33D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1"/>
                <w:w w:val="98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w w:val="10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01"/>
                <w:sz w:val="18"/>
                <w:szCs w:val="18"/>
              </w:rPr>
              <w:t>_</w:t>
            </w:r>
            <w:r>
              <w:rPr>
                <w:rFonts w:ascii="Calibri" w:eastAsia="Calibri" w:hAnsi="Calibri" w:cs="Calibri"/>
                <w:w w:val="111"/>
                <w:sz w:val="18"/>
                <w:szCs w:val="18"/>
              </w:rPr>
              <w:t>ac</w:t>
            </w:r>
            <w:r>
              <w:rPr>
                <w:rFonts w:ascii="Calibri" w:eastAsia="Calibri" w:hAnsi="Calibri" w:cs="Calibri"/>
                <w:spacing w:val="-1"/>
                <w:w w:val="111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w w:val="108"/>
                <w:sz w:val="18"/>
                <w:szCs w:val="18"/>
              </w:rPr>
              <w:t>ua</w:t>
            </w:r>
            <w:r>
              <w:rPr>
                <w:rFonts w:ascii="Calibri" w:eastAsia="Calibri" w:hAnsi="Calibri" w:cs="Calibri"/>
                <w:spacing w:val="1"/>
                <w:w w:val="113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w w:val="109"/>
                <w:sz w:val="18"/>
                <w:szCs w:val="18"/>
              </w:rPr>
              <w:t>iz</w:t>
            </w:r>
            <w:r>
              <w:rPr>
                <w:rFonts w:ascii="Calibri" w:eastAsia="Calibri" w:hAnsi="Calibri" w:cs="Calibri"/>
                <w:spacing w:val="1"/>
                <w:w w:val="109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w w:val="104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104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9A7D17" w14:textId="77777777" w:rsidR="00FE29A1" w:rsidRPr="00AC5D1C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  <w:lang w:val="es-EC"/>
              </w:rPr>
            </w:pPr>
            <w:proofErr w:type="gramStart"/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F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e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ch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 xml:space="preserve">a </w:t>
            </w:r>
            <w:r w:rsidRPr="00AC5D1C">
              <w:rPr>
                <w:rFonts w:ascii="Calibri" w:eastAsia="Calibri" w:hAnsi="Calibri" w:cs="Calibri"/>
                <w:spacing w:val="4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y</w:t>
            </w:r>
            <w:proofErr w:type="gramEnd"/>
            <w:r w:rsidRPr="00AC5D1C">
              <w:rPr>
                <w:rFonts w:ascii="Calibri" w:eastAsia="Calibri" w:hAnsi="Calibri" w:cs="Calibri"/>
                <w:spacing w:val="-4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h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ra</w:t>
            </w:r>
            <w:r w:rsidRPr="00AC5D1C">
              <w:rPr>
                <w:rFonts w:ascii="Calibri" w:eastAsia="Calibri" w:hAnsi="Calibri" w:cs="Calibri"/>
                <w:spacing w:val="10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de</w:t>
            </w:r>
            <w:r w:rsidRPr="00AC5D1C">
              <w:rPr>
                <w:rFonts w:ascii="Calibri" w:eastAsia="Calibri" w:hAnsi="Calibri" w:cs="Calibri"/>
                <w:spacing w:val="8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ú</w:t>
            </w:r>
            <w:r w:rsidRPr="00AC5D1C">
              <w:rPr>
                <w:rFonts w:ascii="Calibri" w:eastAsia="Calibri" w:hAnsi="Calibri" w:cs="Calibri"/>
                <w:spacing w:val="1"/>
                <w:sz w:val="18"/>
                <w:szCs w:val="18"/>
                <w:lang w:val="es-EC"/>
              </w:rPr>
              <w:t>l</w:t>
            </w:r>
            <w:r w:rsidRPr="00AC5D1C">
              <w:rPr>
                <w:rFonts w:ascii="Calibri" w:eastAsia="Calibri" w:hAnsi="Calibri" w:cs="Calibri"/>
                <w:spacing w:val="-1"/>
                <w:sz w:val="18"/>
                <w:szCs w:val="18"/>
                <w:lang w:val="es-EC"/>
              </w:rPr>
              <w:t>t</w:t>
            </w:r>
            <w:r w:rsidRPr="00AC5D1C">
              <w:rPr>
                <w:rFonts w:ascii="Calibri" w:eastAsia="Calibri" w:hAnsi="Calibri" w:cs="Calibri"/>
                <w:sz w:val="18"/>
                <w:szCs w:val="18"/>
                <w:lang w:val="es-EC"/>
              </w:rPr>
              <w:t>ima</w:t>
            </w:r>
            <w:r w:rsidRPr="00AC5D1C">
              <w:rPr>
                <w:rFonts w:ascii="Calibri" w:eastAsia="Calibri" w:hAnsi="Calibri" w:cs="Calibri"/>
                <w:spacing w:val="23"/>
                <w:sz w:val="18"/>
                <w:szCs w:val="18"/>
                <w:lang w:val="es-EC"/>
              </w:rPr>
              <w:t xml:space="preserve"> </w:t>
            </w:r>
            <w:r w:rsidRPr="00AC5D1C">
              <w:rPr>
                <w:rFonts w:ascii="Calibri" w:eastAsia="Calibri" w:hAnsi="Calibri" w:cs="Calibri"/>
                <w:w w:val="106"/>
                <w:sz w:val="18"/>
                <w:szCs w:val="18"/>
                <w:lang w:val="es-EC"/>
              </w:rPr>
              <w:t>m</w:t>
            </w:r>
            <w:r w:rsidRPr="00AC5D1C">
              <w:rPr>
                <w:rFonts w:ascii="Calibri" w:eastAsia="Calibri" w:hAnsi="Calibri" w:cs="Calibri"/>
                <w:spacing w:val="-1"/>
                <w:w w:val="106"/>
                <w:sz w:val="18"/>
                <w:szCs w:val="18"/>
                <w:lang w:val="es-EC"/>
              </w:rPr>
              <w:t>o</w:t>
            </w:r>
            <w:r w:rsidRPr="00AC5D1C">
              <w:rPr>
                <w:rFonts w:ascii="Calibri" w:eastAsia="Calibri" w:hAnsi="Calibri" w:cs="Calibri"/>
                <w:w w:val="103"/>
                <w:sz w:val="18"/>
                <w:szCs w:val="18"/>
                <w:lang w:val="es-EC"/>
              </w:rPr>
              <w:t>di</w:t>
            </w:r>
            <w:r w:rsidRPr="00AC5D1C">
              <w:rPr>
                <w:rFonts w:ascii="Calibri" w:eastAsia="Calibri" w:hAnsi="Calibri" w:cs="Calibri"/>
                <w:spacing w:val="1"/>
                <w:w w:val="103"/>
                <w:sz w:val="18"/>
                <w:szCs w:val="18"/>
                <w:lang w:val="es-EC"/>
              </w:rPr>
              <w:t>f</w:t>
            </w:r>
            <w:r w:rsidRPr="00AC5D1C">
              <w:rPr>
                <w:rFonts w:ascii="Calibri" w:eastAsia="Calibri" w:hAnsi="Calibri" w:cs="Calibri"/>
                <w:w w:val="117"/>
                <w:sz w:val="18"/>
                <w:szCs w:val="18"/>
                <w:lang w:val="es-EC"/>
              </w:rPr>
              <w:t>i</w:t>
            </w:r>
            <w:r w:rsidRPr="00AC5D1C">
              <w:rPr>
                <w:rFonts w:ascii="Calibri" w:eastAsia="Calibri" w:hAnsi="Calibri" w:cs="Calibri"/>
                <w:spacing w:val="-1"/>
                <w:w w:val="117"/>
                <w:sz w:val="18"/>
                <w:szCs w:val="18"/>
                <w:lang w:val="es-EC"/>
              </w:rPr>
              <w:t>c</w:t>
            </w:r>
            <w:r w:rsidRPr="00AC5D1C">
              <w:rPr>
                <w:rFonts w:ascii="Calibri" w:eastAsia="Calibri" w:hAnsi="Calibri" w:cs="Calibri"/>
                <w:w w:val="111"/>
                <w:sz w:val="18"/>
                <w:szCs w:val="18"/>
                <w:lang w:val="es-EC"/>
              </w:rPr>
              <w:t>aci</w:t>
            </w:r>
            <w:r w:rsidRPr="00AC5D1C">
              <w:rPr>
                <w:rFonts w:ascii="Calibri" w:eastAsia="Calibri" w:hAnsi="Calibri" w:cs="Calibri"/>
                <w:spacing w:val="-1"/>
                <w:w w:val="111"/>
                <w:sz w:val="18"/>
                <w:szCs w:val="18"/>
                <w:lang w:val="es-EC"/>
              </w:rPr>
              <w:t>ó</w:t>
            </w:r>
            <w:r w:rsidRPr="00AC5D1C"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  <w:lang w:val="es-EC"/>
              </w:rPr>
              <w:t>n</w:t>
            </w:r>
            <w:r w:rsidRPr="00AC5D1C">
              <w:rPr>
                <w:rFonts w:ascii="Calibri" w:eastAsia="Calibri" w:hAnsi="Calibri" w:cs="Calibri"/>
                <w:w w:val="113"/>
                <w:sz w:val="18"/>
                <w:szCs w:val="18"/>
                <w:lang w:val="es-EC"/>
              </w:rPr>
              <w:t>.</w:t>
            </w:r>
          </w:p>
        </w:tc>
      </w:tr>
    </w:tbl>
    <w:p w14:paraId="3B301637" w14:textId="77777777" w:rsidR="00FE29A1" w:rsidRPr="00AC5D1C" w:rsidRDefault="00FE29A1">
      <w:pPr>
        <w:spacing w:line="200" w:lineRule="exact"/>
        <w:rPr>
          <w:lang w:val="es-EC"/>
        </w:rPr>
      </w:pPr>
    </w:p>
    <w:p w14:paraId="3ED11A51" w14:textId="77777777" w:rsidR="00FE29A1" w:rsidRPr="00AC5D1C" w:rsidRDefault="00FE29A1">
      <w:pPr>
        <w:spacing w:before="15" w:line="260" w:lineRule="exact"/>
        <w:rPr>
          <w:sz w:val="26"/>
          <w:szCs w:val="26"/>
          <w:lang w:val="es-EC"/>
        </w:rPr>
      </w:pPr>
    </w:p>
    <w:p w14:paraId="76EB6333" w14:textId="77777777" w:rsidR="00FE29A1" w:rsidRPr="00AC5D1C" w:rsidRDefault="00000000">
      <w:pPr>
        <w:spacing w:line="360" w:lineRule="exact"/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3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P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ersisten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c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ia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en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M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g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oDB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–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1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5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p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u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os</w:t>
      </w:r>
    </w:p>
    <w:p w14:paraId="3F498A32" w14:textId="77777777" w:rsidR="00FE29A1" w:rsidRPr="00AC5D1C" w:rsidRDefault="00FE29A1">
      <w:pPr>
        <w:spacing w:before="3" w:line="140" w:lineRule="exact"/>
        <w:rPr>
          <w:sz w:val="15"/>
          <w:szCs w:val="15"/>
          <w:lang w:val="es-EC"/>
        </w:rPr>
      </w:pPr>
    </w:p>
    <w:p w14:paraId="034784F2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rear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w w:val="110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cc</w:t>
      </w:r>
      <w:r w:rsidRPr="00AC5D1C">
        <w:rPr>
          <w:rFonts w:ascii="Calibri" w:eastAsia="Calibri" w:hAnsi="Calibri" w:cs="Calibri"/>
          <w:w w:val="110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ó</w:t>
      </w:r>
      <w:r w:rsidRPr="00AC5D1C">
        <w:rPr>
          <w:rFonts w:ascii="Calibri" w:eastAsia="Calibri" w:hAnsi="Calibri" w:cs="Calibri"/>
          <w:w w:val="110"/>
          <w:lang w:val="es-EC"/>
        </w:rPr>
        <w:t>n</w:t>
      </w:r>
      <w:r w:rsidRPr="00AC5D1C">
        <w:rPr>
          <w:rFonts w:ascii="Calibri" w:eastAsia="Calibri" w:hAnsi="Calibri" w:cs="Calibri"/>
          <w:spacing w:val="-2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m</w:t>
      </w:r>
      <w:r w:rsidRPr="00AC5D1C">
        <w:rPr>
          <w:rFonts w:ascii="Calibri" w:eastAsia="Calibri" w:hAnsi="Calibri" w:cs="Calibri"/>
          <w:spacing w:val="-2"/>
          <w:w w:val="103"/>
          <w:lang w:val="es-EC"/>
        </w:rPr>
        <w:t>i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9"/>
          <w:lang w:val="es-EC"/>
        </w:rPr>
        <w:t>a:</w:t>
      </w:r>
    </w:p>
    <w:p w14:paraId="69C3F727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1DED78B3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1FB75EF3">
          <v:group id="_x0000_s2169" style="position:absolute;left:0;text-align:left;margin-left:67pt;margin-top:-.05pt;width:478.15pt;height:11.4pt;z-index:-251669504;mso-position-horizontal-relative:page" coordorigin="1340,-1" coordsize="9563,228">
            <v:shape id="_x0000_s2170" style="position:absolute;left:1340;top:-1;width:9563;height:228" coordorigin="1340,-1" coordsize="9563,228" path="m1340,227r9563,l10903,-1r-9563,l1340,227xe" fillcolor="#f4f6f8" stroked="f">
              <v:path arrowok="t"/>
            </v:shape>
            <w10:wrap anchorx="page"/>
          </v:group>
        </w:pic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solicitud_soporte</w:t>
      </w:r>
      <w:proofErr w:type="spellEnd"/>
    </w:p>
    <w:p w14:paraId="3A3C3A3A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33929CB0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an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ato</w:t>
      </w:r>
      <w:r w:rsidRPr="00AC5D1C">
        <w:rPr>
          <w:rFonts w:ascii="Calibri" w:eastAsia="Calibri" w:hAnsi="Calibri" w:cs="Calibri"/>
          <w:spacing w:val="-5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</w:t>
      </w:r>
      <w:r w:rsidRPr="00AC5D1C">
        <w:rPr>
          <w:rFonts w:ascii="Calibri" w:eastAsia="Calibri" w:hAnsi="Calibri" w:cs="Calibri"/>
          <w:spacing w:val="2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efi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ir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spacing w:val="3"/>
          <w:lang w:val="es-EC"/>
        </w:rPr>
        <w:t>t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 xml:space="preserve">ra </w:t>
      </w:r>
      <w:r w:rsidRPr="00AC5D1C">
        <w:rPr>
          <w:rFonts w:ascii="Calibri" w:eastAsia="Calibri" w:hAnsi="Calibri" w:cs="Calibri"/>
          <w:spacing w:val="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e</w:t>
      </w:r>
      <w:r w:rsidRPr="00AC5D1C">
        <w:rPr>
          <w:rFonts w:ascii="Calibri" w:eastAsia="Calibri" w:hAnsi="Calibri" w:cs="Calibri"/>
          <w:w w:val="107"/>
          <w:lang w:val="es-EC"/>
        </w:rPr>
        <w:t>ntal</w:t>
      </w:r>
      <w:proofErr w:type="gramEnd"/>
      <w:r w:rsidRPr="00AC5D1C">
        <w:rPr>
          <w:rFonts w:ascii="Calibri" w:eastAsia="Calibri" w:hAnsi="Calibri" w:cs="Calibri"/>
          <w:spacing w:val="-6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a.</w:t>
      </w:r>
      <w:r w:rsidRPr="00AC5D1C">
        <w:rPr>
          <w:rFonts w:ascii="Calibri" w:eastAsia="Calibri" w:hAnsi="Calibri" w:cs="Calibri"/>
          <w:spacing w:val="12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Ejem</w:t>
      </w:r>
      <w:r w:rsidRPr="00AC5D1C">
        <w:rPr>
          <w:rFonts w:ascii="Calibri" w:eastAsia="Calibri" w:hAnsi="Calibri" w:cs="Calibri"/>
          <w:spacing w:val="1"/>
          <w:lang w:val="es-EC"/>
        </w:rPr>
        <w:t>pl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9"/>
          <w:lang w:val="es-EC"/>
        </w:rPr>
        <w:t xml:space="preserve"> 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2"/>
          <w:lang w:val="es-EC"/>
        </w:rPr>
        <w:t>fe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ia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1A91C8B5" w14:textId="77777777" w:rsidR="00FE29A1" w:rsidRPr="00AC5D1C" w:rsidRDefault="00FE29A1">
      <w:pPr>
        <w:spacing w:before="3" w:line="120" w:lineRule="exact"/>
        <w:rPr>
          <w:sz w:val="12"/>
          <w:szCs w:val="12"/>
          <w:lang w:val="es-EC"/>
        </w:rPr>
      </w:pPr>
    </w:p>
    <w:p w14:paraId="65CD8724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{</w:t>
      </w:r>
    </w:p>
    <w:p w14:paraId="18C6638C" w14:textId="77777777" w:rsidR="00FE29A1" w:rsidRPr="00AC5D1C" w:rsidRDefault="00000000">
      <w:pPr>
        <w:spacing w:before="29"/>
        <w:ind w:left="576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"_id": </w:t>
      </w:r>
      <w:proofErr w:type="spellStart"/>
      <w:proofErr w:type="gram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ObjectId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(</w:t>
      </w:r>
      <w:proofErr w:type="gramEnd"/>
      <w:r w:rsidRPr="00AC5D1C">
        <w:rPr>
          <w:rFonts w:ascii="Consolas" w:eastAsia="Consolas" w:hAnsi="Consolas" w:cs="Consolas"/>
          <w:sz w:val="17"/>
          <w:szCs w:val="17"/>
          <w:lang w:val="es-EC"/>
        </w:rPr>
        <w:t>"..."),</w:t>
      </w:r>
    </w:p>
    <w:p w14:paraId="0DE5A1D1" w14:textId="77777777" w:rsidR="00FE29A1" w:rsidRPr="00AC5D1C" w:rsidRDefault="00000000">
      <w:pPr>
        <w:spacing w:before="31"/>
        <w:ind w:left="576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"titulo": "Error al gen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e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rar reporte",</w:t>
      </w:r>
    </w:p>
    <w:p w14:paraId="3D7D8BFE" w14:textId="77777777" w:rsidR="00FE29A1" w:rsidRPr="00AC5D1C" w:rsidRDefault="00000000">
      <w:pPr>
        <w:spacing w:before="29" w:line="274" w:lineRule="auto"/>
        <w:ind w:left="576" w:right="3241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descripcion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": "El sist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e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ma presenta un error al g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e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nerar el reporte.", "prioridad": "ALTA",</w:t>
      </w:r>
    </w:p>
    <w:p w14:paraId="14706A8A" w14:textId="77777777" w:rsidR="00FE29A1" w:rsidRPr="00AC5D1C" w:rsidRDefault="00000000">
      <w:pPr>
        <w:spacing w:before="6" w:line="274" w:lineRule="auto"/>
        <w:ind w:left="576" w:right="7636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58C25CB4">
          <v:group id="_x0000_s2158" style="position:absolute;left:0;text-align:left;margin-left:66.5pt;margin-top:-57.45pt;width:479.15pt;height:115.35pt;z-index:-251668480;mso-position-horizontal-relative:page" coordorigin="1330,-1149" coordsize="9583,2307">
            <v:shape id="_x0000_s2168" style="position:absolute;left:1340;top:-1139;width:9563;height:228" coordorigin="1340,-1139" coordsize="9563,228" path="m1340,-911r9563,l10903,-1139r-9563,l1340,-911xe" fillcolor="#f4f6f8" stroked="f">
              <v:path arrowok="t"/>
            </v:shape>
            <v:shape id="_x0000_s2167" style="position:absolute;left:1340;top:-911;width:9563;height:230" coordorigin="1340,-911" coordsize="9563,230" path="m1340,-681r9563,l10903,-911r-9563,l1340,-681xe" fillcolor="#f4f6f8" stroked="f">
              <v:path arrowok="t"/>
            </v:shape>
            <v:shape id="_x0000_s2166" style="position:absolute;left:1340;top:-681;width:9563;height:228" coordorigin="1340,-681" coordsize="9563,228" path="m1340,-453r9563,l10903,-681r-9563,l1340,-453xe" fillcolor="#f4f6f8" stroked="f">
              <v:path arrowok="t"/>
            </v:shape>
            <v:shape id="_x0000_s2165" style="position:absolute;left:1340;top:-453;width:9563;height:228" coordorigin="1340,-453" coordsize="9563,228" path="m1340,-225r9563,l10903,-453r-9563,l1340,-225xe" fillcolor="#f4f6f8" stroked="f">
              <v:path arrowok="t"/>
            </v:shape>
            <v:shape id="_x0000_s2164" style="position:absolute;left:1340;top:-225;width:9563;height:230" coordorigin="1340,-225" coordsize="9563,230" path="m1340,5r9563,l10903,-225r-9563,l1340,5xe" fillcolor="#f4f6f8" stroked="f">
              <v:path arrowok="t"/>
            </v:shape>
            <v:shape id="_x0000_s2163" style="position:absolute;left:1340;top:5;width:9563;height:228" coordorigin="1340,5" coordsize="9563,228" path="m1340,233r9563,l10903,5,1340,5r,228xe" fillcolor="#f4f6f8" stroked="f">
              <v:path arrowok="t"/>
            </v:shape>
            <v:shape id="_x0000_s2162" style="position:absolute;left:1340;top:233;width:9563;height:230" coordorigin="1340,233" coordsize="9563,230" path="m1340,464r9563,l10903,233r-9563,l1340,464xe" fillcolor="#f4f6f8" stroked="f">
              <v:path arrowok="t"/>
            </v:shape>
            <v:shape id="_x0000_s2161" style="position:absolute;left:1340;top:464;width:9563;height:228" coordorigin="1340,464" coordsize="9563,228" path="m1340,692r9563,l10903,464r-9563,l1340,692xe" fillcolor="#f4f6f8" stroked="f">
              <v:path arrowok="t"/>
            </v:shape>
            <v:shape id="_x0000_s2160" style="position:absolute;left:1340;top:692;width:9563;height:228" coordorigin="1340,692" coordsize="9563,228" path="m1340,920r9563,l10903,692r-9563,l1340,920xe" fillcolor="#f4f6f8" stroked="f">
              <v:path arrowok="t"/>
            </v:shape>
            <v:shape id="_x0000_s2159" style="position:absolute;left:1340;top:920;width:9563;height:228" coordorigin="1340,920" coordsize="9563,228" path="m1340,1148r9563,l10903,920r-9563,l1340,1148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"estado": "PENDIENTE", 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usuario_id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": 10,</w:t>
      </w:r>
    </w:p>
    <w:p w14:paraId="37B3ECC0" w14:textId="77777777" w:rsidR="00FE29A1" w:rsidRPr="00AC5D1C" w:rsidRDefault="00000000">
      <w:pPr>
        <w:spacing w:before="6" w:line="274" w:lineRule="auto"/>
        <w:ind w:left="576" w:right="4644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fecha_creacion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": 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ISODa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t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e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("202</w:t>
      </w:r>
      <w:r w:rsidRPr="00AC5D1C">
        <w:rPr>
          <w:rFonts w:ascii="Consolas" w:eastAsia="Consolas" w:hAnsi="Consolas" w:cs="Consolas"/>
          <w:spacing w:val="1"/>
          <w:sz w:val="17"/>
          <w:szCs w:val="17"/>
          <w:lang w:val="es-EC"/>
        </w:rPr>
        <w:t>6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-09-22T15:00:00Z"), 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fecha_actualizacion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": </w:t>
      </w:r>
      <w:proofErr w:type="spellStart"/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I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SODate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("202</w:t>
      </w:r>
      <w:r w:rsidRPr="00AC5D1C">
        <w:rPr>
          <w:rFonts w:ascii="Consolas" w:eastAsia="Consolas" w:hAnsi="Consolas" w:cs="Consolas"/>
          <w:spacing w:val="1"/>
          <w:sz w:val="17"/>
          <w:szCs w:val="17"/>
          <w:lang w:val="es-EC"/>
        </w:rPr>
        <w:t>6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-09-22T15:00: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0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0Z")</w:t>
      </w:r>
    </w:p>
    <w:p w14:paraId="0C8E5992" w14:textId="77777777" w:rsidR="00FE29A1" w:rsidRPr="00AC5D1C" w:rsidRDefault="00000000">
      <w:pPr>
        <w:spacing w:before="4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4C0EE505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7274C662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D</w:t>
      </w:r>
      <w:r w:rsidRPr="00AC5D1C">
        <w:rPr>
          <w:rFonts w:ascii="Calibri" w:eastAsia="Calibri" w:hAnsi="Calibri" w:cs="Calibri"/>
          <w:spacing w:val="1"/>
          <w:lang w:val="es-EC"/>
        </w:rPr>
        <w:t>eb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4"/>
          <w:lang w:val="es-EC"/>
        </w:rPr>
        <w:t>ar:</w:t>
      </w:r>
    </w:p>
    <w:p w14:paraId="04EB8814" w14:textId="77777777" w:rsidR="00FE29A1" w:rsidRPr="00AC5D1C" w:rsidRDefault="00FE29A1">
      <w:pPr>
        <w:spacing w:before="9" w:line="120" w:lineRule="exact"/>
        <w:rPr>
          <w:sz w:val="12"/>
          <w:szCs w:val="12"/>
          <w:lang w:val="es-EC"/>
        </w:rPr>
      </w:pPr>
    </w:p>
    <w:p w14:paraId="5AD01F16" w14:textId="77777777" w:rsidR="00FE29A1" w:rsidRPr="00AC5D1C" w:rsidRDefault="00000000">
      <w:pPr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ip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at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29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p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p</w:t>
      </w:r>
      <w:r w:rsidRPr="00AC5D1C">
        <w:rPr>
          <w:rFonts w:ascii="Calibri" w:eastAsia="Calibri" w:hAnsi="Calibri" w:cs="Calibri"/>
          <w:w w:val="107"/>
          <w:lang w:val="es-EC"/>
        </w:rPr>
        <w:t>ia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12"/>
          <w:lang w:val="es-EC"/>
        </w:rPr>
        <w:t>os.</w:t>
      </w:r>
    </w:p>
    <w:p w14:paraId="7D457531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V</w:t>
      </w:r>
      <w:r w:rsidRPr="00AC5D1C">
        <w:rPr>
          <w:rFonts w:ascii="Calibri" w:eastAsia="Calibri" w:hAnsi="Calibri" w:cs="Calibri"/>
          <w:w w:val="107"/>
          <w:lang w:val="es-EC"/>
        </w:rPr>
        <w:t>ali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ó</w:t>
      </w:r>
      <w:r w:rsidRPr="00AC5D1C">
        <w:rPr>
          <w:rFonts w:ascii="Calibri" w:eastAsia="Calibri" w:hAnsi="Calibri" w:cs="Calibri"/>
          <w:w w:val="107"/>
          <w:lang w:val="es-EC"/>
        </w:rPr>
        <w:t>n</w:t>
      </w:r>
      <w:r w:rsidRPr="00AC5D1C">
        <w:rPr>
          <w:rFonts w:ascii="Calibri" w:eastAsia="Calibri" w:hAnsi="Calibri" w:cs="Calibri"/>
          <w:spacing w:val="-2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alo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es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erm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spacing w:val="-2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4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ad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p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1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ó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6CADCFB6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re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to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02"/>
          <w:lang w:val="es-EC"/>
        </w:rPr>
        <w:t>f</w:t>
      </w:r>
      <w:r w:rsidRPr="00AC5D1C">
        <w:rPr>
          <w:rFonts w:ascii="Calibri" w:eastAsia="Calibri" w:hAnsi="Calibri" w:cs="Calibri"/>
          <w:spacing w:val="-1"/>
          <w:w w:val="102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h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16"/>
          <w:lang w:val="es-EC"/>
        </w:rPr>
        <w:t>s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63065D25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lang w:val="es-EC"/>
        </w:rPr>
        <w:t>D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fi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ó</w:t>
      </w:r>
      <w:r w:rsidRPr="00AC5D1C">
        <w:rPr>
          <w:rFonts w:ascii="Calibri" w:eastAsia="Calibri" w:hAnsi="Calibri" w:cs="Calibri"/>
          <w:lang w:val="es-EC"/>
        </w:rPr>
        <w:t xml:space="preserve">n 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proofErr w:type="gramEnd"/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í</w:t>
      </w:r>
      <w:r w:rsidRPr="00AC5D1C">
        <w:rPr>
          <w:rFonts w:ascii="Calibri" w:eastAsia="Calibri" w:hAnsi="Calibri" w:cs="Calibri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d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es</w:t>
      </w:r>
      <w:r w:rsidRPr="00AC5D1C">
        <w:rPr>
          <w:rFonts w:ascii="Calibri" w:eastAsia="Calibri" w:hAnsi="Calibri" w:cs="Calibri"/>
          <w:spacing w:val="-5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as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10"/>
          <w:lang w:val="es-EC"/>
        </w:rPr>
        <w:t>su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w w:val="110"/>
          <w:lang w:val="es-EC"/>
        </w:rPr>
        <w:t>tas</w:t>
      </w:r>
      <w:r w:rsidRPr="00AC5D1C">
        <w:rPr>
          <w:rFonts w:ascii="Calibri" w:eastAsia="Calibri" w:hAnsi="Calibri" w:cs="Calibri"/>
          <w:spacing w:val="-5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w w:val="110"/>
          <w:lang w:val="es-EC"/>
        </w:rPr>
        <w:t>fr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spacing w:val="3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0630412B" w14:textId="77777777" w:rsidR="00FE29A1" w:rsidRPr="00AC5D1C" w:rsidRDefault="00000000">
      <w:pPr>
        <w:spacing w:before="41" w:line="350" w:lineRule="auto"/>
        <w:ind w:left="100" w:right="3076" w:firstLine="2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alma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enar</w:t>
      </w:r>
      <w:r w:rsidRPr="00AC5D1C">
        <w:rPr>
          <w:rFonts w:ascii="Calibri" w:eastAsia="Calibri" w:hAnsi="Calibri" w:cs="Calibri"/>
          <w:spacing w:val="-7"/>
          <w:w w:val="108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fo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ma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ó</w:t>
      </w:r>
      <w:r w:rsidRPr="00AC5D1C">
        <w:rPr>
          <w:rFonts w:ascii="Calibri" w:eastAsia="Calibri" w:hAnsi="Calibri" w:cs="Calibri"/>
          <w:lang w:val="es-EC"/>
        </w:rPr>
        <w:t xml:space="preserve">n 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e</w:t>
      </w:r>
      <w:proofErr w:type="gramEnd"/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sin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j</w:t>
      </w:r>
      <w:r w:rsidRPr="00AC5D1C">
        <w:rPr>
          <w:rFonts w:ascii="Calibri" w:eastAsia="Calibri" w:hAnsi="Calibri" w:cs="Calibri"/>
          <w:spacing w:val="2"/>
          <w:w w:val="108"/>
          <w:lang w:val="es-EC"/>
        </w:rPr>
        <w:t>u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w w:val="108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i</w:t>
      </w:r>
      <w:r w:rsidRPr="00AC5D1C">
        <w:rPr>
          <w:rFonts w:ascii="Calibri" w:eastAsia="Calibri" w:hAnsi="Calibri" w:cs="Calibri"/>
          <w:w w:val="108"/>
          <w:lang w:val="es-EC"/>
        </w:rPr>
        <w:t>fi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ó</w:t>
      </w:r>
      <w:r w:rsidRPr="00AC5D1C">
        <w:rPr>
          <w:rFonts w:ascii="Calibri" w:eastAsia="Calibri" w:hAnsi="Calibri" w:cs="Calibri"/>
          <w:w w:val="108"/>
          <w:lang w:val="es-EC"/>
        </w:rPr>
        <w:t>n</w:t>
      </w:r>
      <w:r w:rsidRPr="00AC5D1C">
        <w:rPr>
          <w:rFonts w:ascii="Calibri" w:eastAsia="Calibri" w:hAnsi="Calibri" w:cs="Calibri"/>
          <w:spacing w:val="-6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6"/>
          <w:lang w:val="es-EC"/>
        </w:rPr>
        <w:t>t</w:t>
      </w:r>
      <w:r w:rsidRPr="00AC5D1C">
        <w:rPr>
          <w:rFonts w:ascii="Calibri" w:eastAsia="Calibri" w:hAnsi="Calibri" w:cs="Calibri"/>
          <w:w w:val="105"/>
          <w:lang w:val="es-EC"/>
        </w:rPr>
        <w:t>é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1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111"/>
          <w:lang w:val="es-EC"/>
        </w:rPr>
        <w:t xml:space="preserve">a. </w:t>
      </w:r>
      <w:r w:rsidRPr="00AC5D1C">
        <w:rPr>
          <w:rFonts w:ascii="Calibri" w:eastAsia="Calibri" w:hAnsi="Calibri" w:cs="Calibri"/>
          <w:w w:val="105"/>
          <w:lang w:val="es-EC"/>
        </w:rPr>
        <w:t>Entregab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e:</w:t>
      </w:r>
      <w:r w:rsidRPr="00AC5D1C">
        <w:rPr>
          <w:rFonts w:ascii="Calibri" w:eastAsia="Calibri" w:hAnsi="Calibri" w:cs="Calibri"/>
          <w:spacing w:val="-6"/>
          <w:w w:val="10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sc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w w:val="10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r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o</w:t>
      </w:r>
      <w:r w:rsidRPr="00AC5D1C">
        <w:rPr>
          <w:rFonts w:ascii="Calibri" w:eastAsia="Calibri" w:hAnsi="Calibri" w:cs="Calibri"/>
          <w:w w:val="109"/>
          <w:lang w:val="es-EC"/>
        </w:rPr>
        <w:t>nes</w:t>
      </w:r>
      <w:r w:rsidRPr="00AC5D1C">
        <w:rPr>
          <w:rFonts w:ascii="Calibri" w:eastAsia="Calibri" w:hAnsi="Calibri" w:cs="Calibri"/>
          <w:spacing w:val="-11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n</w:t>
      </w:r>
      <w:r w:rsidRPr="00AC5D1C">
        <w:rPr>
          <w:rFonts w:ascii="Calibri" w:eastAsia="Calibri" w:hAnsi="Calibri" w:cs="Calibri"/>
          <w:w w:val="109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w w:val="109"/>
          <w:lang w:val="es-EC"/>
        </w:rPr>
        <w:t>arias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rear</w:t>
      </w:r>
      <w:r w:rsidRPr="00AC5D1C">
        <w:rPr>
          <w:rFonts w:ascii="Calibri" w:eastAsia="Calibri" w:hAnsi="Calibri" w:cs="Calibri"/>
          <w:spacing w:val="2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w w:val="110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cc</w:t>
      </w:r>
      <w:r w:rsidRPr="00AC5D1C">
        <w:rPr>
          <w:rFonts w:ascii="Calibri" w:eastAsia="Calibri" w:hAnsi="Calibri" w:cs="Calibri"/>
          <w:w w:val="110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ó</w:t>
      </w:r>
      <w:r w:rsidRPr="00AC5D1C">
        <w:rPr>
          <w:rFonts w:ascii="Calibri" w:eastAsia="Calibri" w:hAnsi="Calibri" w:cs="Calibri"/>
          <w:w w:val="110"/>
          <w:lang w:val="es-EC"/>
        </w:rPr>
        <w:t>n</w:t>
      </w:r>
      <w:r w:rsidRPr="00AC5D1C">
        <w:rPr>
          <w:rFonts w:ascii="Calibri" w:eastAsia="Calibri" w:hAnsi="Calibri" w:cs="Calibri"/>
          <w:spacing w:val="-5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3"/>
          <w:lang w:val="es-EC"/>
        </w:rPr>
        <w:t>í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1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0440B13E" w14:textId="77777777" w:rsidR="00FE29A1" w:rsidRPr="00AC5D1C" w:rsidRDefault="00FE29A1">
      <w:pPr>
        <w:spacing w:before="5" w:line="140" w:lineRule="exact"/>
        <w:rPr>
          <w:sz w:val="14"/>
          <w:szCs w:val="14"/>
          <w:lang w:val="es-EC"/>
        </w:rPr>
      </w:pPr>
    </w:p>
    <w:p w14:paraId="40DC47DA" w14:textId="77777777" w:rsidR="00FE29A1" w:rsidRPr="00AC5D1C" w:rsidRDefault="00000000">
      <w:pPr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4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Backend</w:t>
      </w:r>
      <w:proofErr w:type="spellEnd"/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Yi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i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2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–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3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5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p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un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os</w:t>
      </w:r>
    </w:p>
    <w:p w14:paraId="5DBD561A" w14:textId="77777777" w:rsidR="00FE29A1" w:rsidRPr="00AC5D1C" w:rsidRDefault="00FE29A1">
      <w:pPr>
        <w:spacing w:before="6" w:line="140" w:lineRule="exact"/>
        <w:rPr>
          <w:sz w:val="15"/>
          <w:szCs w:val="15"/>
          <w:lang w:val="es-EC"/>
        </w:rPr>
      </w:pPr>
    </w:p>
    <w:p w14:paraId="439D1077" w14:textId="77777777" w:rsidR="00FE29A1" w:rsidRPr="00AC5D1C" w:rsidRDefault="00000000">
      <w:pPr>
        <w:spacing w:line="273" w:lineRule="auto"/>
        <w:ind w:left="100" w:right="275"/>
        <w:rPr>
          <w:rFonts w:ascii="Calibri" w:eastAsia="Calibri" w:hAnsi="Calibri" w:cs="Calibri"/>
          <w:lang w:val="es-EC"/>
        </w:rPr>
        <w:sectPr w:rsidR="00FE29A1" w:rsidRPr="00AC5D1C">
          <w:pgSz w:w="12240" w:h="15840"/>
          <w:pgMar w:top="780" w:right="960" w:bottom="280" w:left="980" w:header="597" w:footer="687" w:gutter="0"/>
          <w:cols w:space="720"/>
        </w:sectPr>
      </w:pP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m</w:t>
      </w:r>
      <w:r w:rsidRPr="00AC5D1C">
        <w:rPr>
          <w:rFonts w:ascii="Calibri" w:eastAsia="Calibri" w:hAnsi="Calibri" w:cs="Calibri"/>
          <w:spacing w:val="1"/>
          <w:lang w:val="es-EC"/>
        </w:rPr>
        <w:t>pl</w:t>
      </w:r>
      <w:r w:rsidRPr="00AC5D1C">
        <w:rPr>
          <w:rFonts w:ascii="Calibri" w:eastAsia="Calibri" w:hAnsi="Calibri" w:cs="Calibri"/>
          <w:lang w:val="es-EC"/>
        </w:rPr>
        <w:t>em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 xml:space="preserve">ntar </w:t>
      </w:r>
      <w:r w:rsidRPr="00AC5D1C">
        <w:rPr>
          <w:rFonts w:ascii="Calibri" w:eastAsia="Calibri" w:hAnsi="Calibri" w:cs="Calibri"/>
          <w:spacing w:val="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una</w:t>
      </w:r>
      <w:proofErr w:type="gramEnd"/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API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R</w:t>
      </w:r>
      <w:r w:rsidRPr="00AC5D1C">
        <w:rPr>
          <w:rFonts w:ascii="Calibri" w:eastAsia="Calibri" w:hAnsi="Calibri" w:cs="Calibri"/>
          <w:spacing w:val="-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ST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Y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2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uti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iz</w:t>
      </w:r>
      <w:r w:rsidRPr="00AC5D1C">
        <w:rPr>
          <w:rFonts w:ascii="Calibri" w:eastAsia="Calibri" w:hAnsi="Calibri" w:cs="Calibri"/>
          <w:spacing w:val="-1"/>
          <w:lang w:val="es-EC"/>
        </w:rPr>
        <w:t>a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4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goDB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3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p</w:t>
      </w:r>
      <w:r w:rsidRPr="00AC5D1C">
        <w:rPr>
          <w:rFonts w:ascii="Calibri" w:eastAsia="Calibri" w:hAnsi="Calibri" w:cs="Calibri"/>
          <w:w w:val="108"/>
          <w:lang w:val="es-EC"/>
        </w:rPr>
        <w:t>er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w w:val="108"/>
          <w:lang w:val="es-EC"/>
        </w:rPr>
        <w:t>isten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 xml:space="preserve">ia. </w:t>
      </w: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era</w:t>
      </w:r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spacing w:val="3"/>
          <w:lang w:val="es-EC"/>
        </w:rPr>
        <w:t>t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 xml:space="preserve">ra </w:t>
      </w:r>
      <w:r w:rsidRPr="00AC5D1C">
        <w:rPr>
          <w:rFonts w:ascii="Calibri" w:eastAsia="Calibri" w:hAnsi="Calibri" w:cs="Calibri"/>
          <w:spacing w:val="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organ</w:t>
      </w:r>
      <w:r w:rsidRPr="00AC5D1C">
        <w:rPr>
          <w:rFonts w:ascii="Calibri" w:eastAsia="Calibri" w:hAnsi="Calibri" w:cs="Calibri"/>
          <w:spacing w:val="2"/>
          <w:lang w:val="es-EC"/>
        </w:rPr>
        <w:t>i</w:t>
      </w:r>
      <w:r w:rsidRPr="00AC5D1C">
        <w:rPr>
          <w:rFonts w:ascii="Calibri" w:eastAsia="Calibri" w:hAnsi="Calibri" w:cs="Calibri"/>
          <w:spacing w:val="-1"/>
          <w:lang w:val="es-EC"/>
        </w:rPr>
        <w:t>z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</w:t>
      </w:r>
      <w:proofErr w:type="gramEnd"/>
      <w:r w:rsidRPr="00AC5D1C">
        <w:rPr>
          <w:rFonts w:ascii="Calibri" w:eastAsia="Calibri" w:hAnsi="Calibri" w:cs="Calibri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13"/>
          <w:lang w:val="es-EC"/>
        </w:rPr>
        <w:t xml:space="preserve">l </w:t>
      </w:r>
      <w:r w:rsidRPr="00AC5D1C">
        <w:rPr>
          <w:rFonts w:ascii="Calibri" w:eastAsia="Calibri" w:hAnsi="Calibri" w:cs="Calibri"/>
          <w:spacing w:val="-1"/>
          <w:lang w:val="es-EC"/>
        </w:rPr>
        <w:t>us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m</w:t>
      </w:r>
      <w:r w:rsidRPr="00AC5D1C">
        <w:rPr>
          <w:rFonts w:ascii="Calibri" w:eastAsia="Calibri" w:hAnsi="Calibri" w:cs="Calibri"/>
          <w:w w:val="109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an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w w:val="109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o</w:t>
      </w:r>
      <w:r w:rsidRPr="00AC5D1C">
        <w:rPr>
          <w:rFonts w:ascii="Calibri" w:eastAsia="Calibri" w:hAnsi="Calibri" w:cs="Calibri"/>
          <w:w w:val="109"/>
          <w:lang w:val="es-EC"/>
        </w:rPr>
        <w:t>s</w:t>
      </w:r>
      <w:r w:rsidRPr="00AC5D1C">
        <w:rPr>
          <w:rFonts w:ascii="Calibri" w:eastAsia="Calibri" w:hAnsi="Calibri" w:cs="Calibri"/>
          <w:spacing w:val="-3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ro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3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am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w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rk</w:t>
      </w:r>
      <w:proofErr w:type="spellEnd"/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spacing w:val="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spacing w:val="-2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p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11"/>
          <w:lang w:val="es-EC"/>
        </w:rPr>
        <w:t>a</w:t>
      </w:r>
      <w:proofErr w:type="gramEnd"/>
      <w:r w:rsidRPr="00AC5D1C">
        <w:rPr>
          <w:rFonts w:ascii="Calibri" w:eastAsia="Calibri" w:hAnsi="Calibri" w:cs="Calibri"/>
          <w:w w:val="111"/>
          <w:lang w:val="es-EC"/>
        </w:rPr>
        <w:t>.</w:t>
      </w:r>
    </w:p>
    <w:p w14:paraId="7B8D8A15" w14:textId="77777777" w:rsidR="00FE29A1" w:rsidRPr="00AC5D1C" w:rsidRDefault="00FE29A1">
      <w:pPr>
        <w:spacing w:before="7" w:line="140" w:lineRule="exact"/>
        <w:rPr>
          <w:sz w:val="14"/>
          <w:szCs w:val="14"/>
          <w:lang w:val="es-EC"/>
        </w:rPr>
      </w:pPr>
    </w:p>
    <w:p w14:paraId="7FF73432" w14:textId="77777777" w:rsidR="00FE29A1" w:rsidRPr="00AC5D1C" w:rsidRDefault="00000000">
      <w:pPr>
        <w:ind w:left="10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4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 xml:space="preserve">1. 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L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a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r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o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l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c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ud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e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</w:p>
    <w:p w14:paraId="499A6A02" w14:textId="77777777" w:rsidR="00FE29A1" w:rsidRPr="00AC5D1C" w:rsidRDefault="00FE29A1">
      <w:pPr>
        <w:spacing w:before="9" w:line="100" w:lineRule="exact"/>
        <w:rPr>
          <w:sz w:val="10"/>
          <w:szCs w:val="10"/>
          <w:lang w:val="es-EC"/>
        </w:rPr>
      </w:pPr>
    </w:p>
    <w:p w14:paraId="43E1B4B4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336B49B8">
          <v:group id="_x0000_s2156" style="position:absolute;left:0;text-align:left;margin-left:67pt;margin-top:-.05pt;width:478.15pt;height:11.4pt;z-index:-251667456;mso-position-horizontal-relative:page" coordorigin="1340,-1" coordsize="9563,228">
            <v:shape id="_x0000_s2157" style="position:absolute;left:1340;top:-1;width:9563;height:228" coordorigin="1340,-1" coordsize="9563,228" path="m1340,227r9563,l10903,-1r-9563,l1340,22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GET /api/solicitudes</w:t>
      </w:r>
    </w:p>
    <w:p w14:paraId="44DE3F66" w14:textId="77777777" w:rsidR="00FE29A1" w:rsidRPr="00AC5D1C" w:rsidRDefault="00FE29A1">
      <w:pPr>
        <w:spacing w:before="3" w:line="120" w:lineRule="exact"/>
        <w:rPr>
          <w:sz w:val="12"/>
          <w:szCs w:val="12"/>
          <w:lang w:val="es-EC"/>
        </w:rPr>
      </w:pPr>
    </w:p>
    <w:p w14:paraId="1D32F603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D</w:t>
      </w:r>
      <w:r w:rsidRPr="00AC5D1C">
        <w:rPr>
          <w:rFonts w:ascii="Calibri" w:eastAsia="Calibri" w:hAnsi="Calibri" w:cs="Calibri"/>
          <w:spacing w:val="1"/>
          <w:lang w:val="es-EC"/>
        </w:rPr>
        <w:t>eb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m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r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il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p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-3"/>
          <w:w w:val="110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47148F48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7AC98DDA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35F7FA00">
          <v:group id="_x0000_s2154" style="position:absolute;left:0;text-align:left;margin-left:67pt;margin-top:-.05pt;width:478.15pt;height:11.4pt;z-index:-251666432;mso-position-horizontal-relative:page" coordorigin="1340,-1" coordsize="9563,228">
            <v:shape id="_x0000_s2155" style="position:absolute;left:1340;top:-1;width:9563;height:228" coordorigin="1340,-1" coordsize="9563,228" path="m1340,227r9563,l10903,-1r-9563,l1340,22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GET /api/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solicitudes?esta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d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o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=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PENDIENTE&amp;prioridad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=ALTA</w:t>
      </w:r>
    </w:p>
    <w:p w14:paraId="2153D617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2848E76E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w w:val="108"/>
          <w:lang w:val="es-EC"/>
        </w:rPr>
        <w:t>R</w:t>
      </w:r>
      <w:r w:rsidRPr="00AC5D1C">
        <w:rPr>
          <w:rFonts w:ascii="Calibri" w:eastAsia="Calibri" w:hAnsi="Calibri" w:cs="Calibri"/>
          <w:w w:val="108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p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u</w:t>
      </w:r>
      <w:r w:rsidRPr="00AC5D1C">
        <w:rPr>
          <w:rFonts w:ascii="Calibri" w:eastAsia="Calibri" w:hAnsi="Calibri" w:cs="Calibri"/>
          <w:spacing w:val="3"/>
          <w:w w:val="108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w w:val="108"/>
          <w:lang w:val="es-EC"/>
        </w:rPr>
        <w:t>ta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p</w:t>
      </w:r>
      <w:r w:rsidRPr="00AC5D1C">
        <w:rPr>
          <w:rFonts w:ascii="Calibri" w:eastAsia="Calibri" w:hAnsi="Calibri" w:cs="Calibri"/>
          <w:w w:val="108"/>
          <w:lang w:val="es-EC"/>
        </w:rPr>
        <w:t>era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a,</w:t>
      </w:r>
      <w:r w:rsidRPr="00AC5D1C">
        <w:rPr>
          <w:rFonts w:ascii="Calibri" w:eastAsia="Calibri" w:hAnsi="Calibri" w:cs="Calibri"/>
          <w:spacing w:val="-9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rma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2"/>
          <w:lang w:val="es-EC"/>
        </w:rPr>
        <w:t>fe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ia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0FE32DD9" w14:textId="77777777" w:rsidR="00FE29A1" w:rsidRPr="00AC5D1C" w:rsidRDefault="00FE29A1">
      <w:pPr>
        <w:spacing w:before="3" w:line="120" w:lineRule="exact"/>
        <w:rPr>
          <w:sz w:val="12"/>
          <w:szCs w:val="12"/>
          <w:lang w:val="es-EC"/>
        </w:rPr>
      </w:pPr>
    </w:p>
    <w:p w14:paraId="19628ADE" w14:textId="77777777" w:rsidR="00FE29A1" w:rsidRDefault="00000000">
      <w:pPr>
        <w:ind w:left="388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476207D" w14:textId="77777777" w:rsidR="00FE29A1" w:rsidRDefault="00000000">
      <w:pPr>
        <w:spacing w:before="29" w:line="277" w:lineRule="auto"/>
        <w:ind w:left="576" w:right="8197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"success": true, "data": [</w:t>
      </w:r>
    </w:p>
    <w:p w14:paraId="72C9644D" w14:textId="77777777" w:rsidR="00FE29A1" w:rsidRDefault="00000000">
      <w:pPr>
        <w:spacing w:before="2"/>
        <w:ind w:left="76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3319D8C8" w14:textId="77777777" w:rsidR="00FE29A1" w:rsidRDefault="00000000">
      <w:pPr>
        <w:spacing w:before="31"/>
        <w:ind w:left="950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"_id": "68d1...",</w:t>
      </w:r>
    </w:p>
    <w:p w14:paraId="019E3F69" w14:textId="77777777" w:rsidR="00FE29A1" w:rsidRPr="00AC5D1C" w:rsidRDefault="00000000">
      <w:pPr>
        <w:spacing w:before="29"/>
        <w:ind w:left="950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"titulo": "Error al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 xml:space="preserve"> 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generar reporte",</w:t>
      </w:r>
    </w:p>
    <w:p w14:paraId="2EF34EF3" w14:textId="77777777" w:rsidR="00FE29A1" w:rsidRPr="00AC5D1C" w:rsidRDefault="00000000">
      <w:pPr>
        <w:spacing w:before="29" w:line="277" w:lineRule="auto"/>
        <w:ind w:left="950" w:right="2867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053EA9E5">
          <v:group id="_x0000_s2139" style="position:absolute;left:0;text-align:left;margin-left:66.5pt;margin-top:-67.7pt;width:479.15pt;height:161.25pt;z-index:-251665408;mso-position-horizontal-relative:page" coordorigin="1330,-1354" coordsize="9583,3225">
            <v:shape id="_x0000_s2153" style="position:absolute;left:1340;top:-1344;width:9563;height:228" coordorigin="1340,-1344" coordsize="9563,228" path="m1340,-1116r9563,l10903,-1344r-9563,l1340,-1116xe" fillcolor="#f4f6f8" stroked="f">
              <v:path arrowok="t"/>
            </v:shape>
            <v:shape id="_x0000_s2152" style="position:absolute;left:1340;top:-1116;width:9563;height:230" coordorigin="1340,-1116" coordsize="9563,230" path="m1340,-886r9563,l10903,-1116r-9563,l1340,-886xe" fillcolor="#f4f6f8" stroked="f">
              <v:path arrowok="t"/>
            </v:shape>
            <v:shape id="_x0000_s2151" style="position:absolute;left:1340;top:-886;width:9563;height:228" coordorigin="1340,-886" coordsize="9563,228" path="m1340,-658r9563,l10903,-886r-9563,l1340,-658xe" fillcolor="#f4f6f8" stroked="f">
              <v:path arrowok="t"/>
            </v:shape>
            <v:shape id="_x0000_s2150" style="position:absolute;left:1340;top:-658;width:9563;height:230" coordorigin="1340,-658" coordsize="9563,230" path="m1340,-428r9563,l10903,-658r-9563,l1340,-428xe" fillcolor="#f4f6f8" stroked="f">
              <v:path arrowok="t"/>
            </v:shape>
            <v:shape id="_x0000_s2149" style="position:absolute;left:1340;top:-428;width:9563;height:228" coordorigin="1340,-428" coordsize="9563,228" path="m1340,-200r9563,l10903,-428r-9563,l1340,-200xe" fillcolor="#f4f6f8" stroked="f">
              <v:path arrowok="t"/>
            </v:shape>
            <v:shape id="_x0000_s2148" style="position:absolute;left:1340;top:-200;width:9563;height:228" coordorigin="1340,-200" coordsize="9563,228" path="m1340,28r9563,l10903,-200r-9563,l1340,28xe" fillcolor="#f4f6f8" stroked="f">
              <v:path arrowok="t"/>
            </v:shape>
            <v:shape id="_x0000_s2147" style="position:absolute;left:1340;top:28;width:9563;height:230" coordorigin="1340,28" coordsize="9563,230" path="m1340,259r9563,l10903,28r-9563,l1340,259xe" fillcolor="#f4f6f8" stroked="f">
              <v:path arrowok="t"/>
            </v:shape>
            <v:shape id="_x0000_s2146" style="position:absolute;left:1340;top:259;width:9563;height:228" coordorigin="1340,259" coordsize="9563,228" path="m1340,487r9563,l10903,259r-9563,l1340,487xe" fillcolor="#f4f6f8" stroked="f">
              <v:path arrowok="t"/>
            </v:shape>
            <v:shape id="_x0000_s2145" style="position:absolute;left:1340;top:487;width:9563;height:230" coordorigin="1340,487" coordsize="9563,230" path="m1340,717r9563,l10903,487r-9563,l1340,717xe" fillcolor="#f4f6f8" stroked="f">
              <v:path arrowok="t"/>
            </v:shape>
            <v:shape id="_x0000_s2144" style="position:absolute;left:1340;top:717;width:9563;height:228" coordorigin="1340,717" coordsize="9563,228" path="m1340,946r9563,l10903,717r-9563,l1340,946xe" fillcolor="#f4f6f8" stroked="f">
              <v:path arrowok="t"/>
            </v:shape>
            <v:shape id="_x0000_s2143" style="position:absolute;left:1340;top:946;width:9563;height:228" coordorigin="1340,946" coordsize="9563,228" path="m1340,1174r9563,l10903,946r-9563,l1340,1174xe" fillcolor="#f4f6f8" stroked="f">
              <v:path arrowok="t"/>
            </v:shape>
            <v:shape id="_x0000_s2142" style="position:absolute;left:1340;top:1174;width:9563;height:230" coordorigin="1340,1174" coordsize="9563,230" path="m1340,1404r9563,l10903,1174r-9563,l1340,1404xe" fillcolor="#f4f6f8" stroked="f">
              <v:path arrowok="t"/>
            </v:shape>
            <v:shape id="_x0000_s2141" style="position:absolute;left:1340;top:1404;width:9563;height:228" coordorigin="1340,1404" coordsize="9563,228" path="m1340,1632r9563,l10903,1404r-9563,l1340,1632xe" fillcolor="#f4f6f8" stroked="f">
              <v:path arrowok="t"/>
            </v:shape>
            <v:shape id="_x0000_s2140" style="position:absolute;left:1340;top:1632;width:9563;height:228" coordorigin="1340,1632" coordsize="9563,228" path="m1340,1860r9563,l10903,1632r-9563,l1340,1860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descripcion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": "El 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s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istema presenta un error 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a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l generar el reporte.", "prioridad": "ALTA",</w:t>
      </w:r>
    </w:p>
    <w:p w14:paraId="472895C6" w14:textId="77777777" w:rsidR="00FE29A1" w:rsidRPr="00AC5D1C" w:rsidRDefault="00000000">
      <w:pPr>
        <w:spacing w:before="2" w:line="278" w:lineRule="auto"/>
        <w:ind w:left="950" w:right="7263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"estado": "PENDIENT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E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", 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usuario_id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": 10,</w:t>
      </w:r>
    </w:p>
    <w:p w14:paraId="7B069592" w14:textId="77777777" w:rsidR="00FE29A1" w:rsidRPr="00AC5D1C" w:rsidRDefault="00000000">
      <w:pPr>
        <w:spacing w:before="1"/>
        <w:ind w:left="950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fecha_creacion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": "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2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026-09-22T15:00:00Z"</w:t>
      </w:r>
    </w:p>
    <w:p w14:paraId="46A4F2E2" w14:textId="77777777" w:rsidR="00FE29A1" w:rsidRPr="00AC5D1C" w:rsidRDefault="00000000">
      <w:pPr>
        <w:spacing w:before="29"/>
        <w:ind w:left="763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410690DB" w14:textId="77777777" w:rsidR="00FE29A1" w:rsidRPr="00AC5D1C" w:rsidRDefault="00000000">
      <w:pPr>
        <w:spacing w:before="31"/>
        <w:ind w:left="576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]</w:t>
      </w:r>
    </w:p>
    <w:p w14:paraId="33F009B6" w14:textId="77777777" w:rsidR="00FE29A1" w:rsidRPr="00AC5D1C" w:rsidRDefault="00000000">
      <w:pPr>
        <w:spacing w:before="29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1AB15107" w14:textId="77777777" w:rsidR="00FE29A1" w:rsidRPr="00AC5D1C" w:rsidRDefault="00FE29A1">
      <w:pPr>
        <w:spacing w:before="5" w:line="120" w:lineRule="exact"/>
        <w:rPr>
          <w:sz w:val="12"/>
          <w:szCs w:val="12"/>
          <w:lang w:val="es-EC"/>
        </w:rPr>
      </w:pPr>
    </w:p>
    <w:p w14:paraId="1F7E3F14" w14:textId="77777777" w:rsidR="00FE29A1" w:rsidRPr="00AC5D1C" w:rsidRDefault="00000000">
      <w:pPr>
        <w:spacing w:line="273" w:lineRule="auto"/>
        <w:ind w:left="100" w:right="279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fi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erán</w:t>
      </w:r>
      <w:r w:rsidRPr="00AC5D1C">
        <w:rPr>
          <w:rFonts w:ascii="Calibri" w:eastAsia="Calibri" w:hAnsi="Calibri" w:cs="Calibri"/>
          <w:spacing w:val="29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ej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ec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ta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r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-7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goDB.</w:t>
      </w:r>
      <w:r w:rsidRPr="00AC5D1C">
        <w:rPr>
          <w:rFonts w:ascii="Calibri" w:eastAsia="Calibri" w:hAnsi="Calibri" w:cs="Calibri"/>
          <w:spacing w:val="2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spacing w:val="3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era</w:t>
      </w:r>
      <w:r w:rsidRPr="00AC5D1C">
        <w:rPr>
          <w:rFonts w:ascii="Calibri" w:eastAsia="Calibri" w:hAnsi="Calibri" w:cs="Calibri"/>
          <w:spacing w:val="-8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re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4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w w:val="109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ó</w:t>
      </w:r>
      <w:r w:rsidRPr="00AC5D1C">
        <w:rPr>
          <w:rFonts w:ascii="Calibri" w:eastAsia="Calibri" w:hAnsi="Calibri" w:cs="Calibri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7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ob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nga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to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w w:val="110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cc</w:t>
      </w:r>
      <w:r w:rsidRPr="00AC5D1C">
        <w:rPr>
          <w:rFonts w:ascii="Calibri" w:eastAsia="Calibri" w:hAnsi="Calibri" w:cs="Calibri"/>
          <w:spacing w:val="-2"/>
          <w:w w:val="110"/>
          <w:lang w:val="es-EC"/>
        </w:rPr>
        <w:t>i</w:t>
      </w:r>
      <w:r w:rsidRPr="00AC5D1C">
        <w:rPr>
          <w:rFonts w:ascii="Calibri" w:eastAsia="Calibri" w:hAnsi="Calibri" w:cs="Calibri"/>
          <w:w w:val="110"/>
          <w:lang w:val="es-EC"/>
        </w:rPr>
        <w:t>ón</w:t>
      </w:r>
      <w:r w:rsidRPr="00AC5D1C">
        <w:rPr>
          <w:rFonts w:ascii="Calibri" w:eastAsia="Calibri" w:hAnsi="Calibri" w:cs="Calibri"/>
          <w:spacing w:val="-3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 reali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fi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ú</w:t>
      </w:r>
      <w:r w:rsidRPr="00AC5D1C">
        <w:rPr>
          <w:rFonts w:ascii="Calibri" w:eastAsia="Calibri" w:hAnsi="Calibri" w:cs="Calibri"/>
          <w:w w:val="106"/>
          <w:lang w:val="es-EC"/>
        </w:rPr>
        <w:t>ni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nte</w:t>
      </w:r>
      <w:r w:rsidRPr="00AC5D1C">
        <w:rPr>
          <w:rFonts w:ascii="Calibri" w:eastAsia="Calibri" w:hAnsi="Calibri" w:cs="Calibri"/>
          <w:spacing w:val="-4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proofErr w:type="spellStart"/>
      <w:r w:rsidRPr="00AC5D1C">
        <w:rPr>
          <w:rFonts w:ascii="Calibri" w:eastAsia="Calibri" w:hAnsi="Calibri" w:cs="Calibri"/>
          <w:spacing w:val="-1"/>
          <w:w w:val="111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103"/>
          <w:lang w:val="es-EC"/>
        </w:rPr>
        <w:t>t</w:t>
      </w:r>
      <w:proofErr w:type="spellEnd"/>
      <w:r w:rsidRPr="00AC5D1C">
        <w:rPr>
          <w:rFonts w:ascii="Calibri" w:eastAsia="Calibri" w:hAnsi="Calibri" w:cs="Calibri"/>
          <w:w w:val="103"/>
          <w:lang w:val="es-EC"/>
        </w:rPr>
        <w:t>.</w:t>
      </w:r>
    </w:p>
    <w:p w14:paraId="4946AB52" w14:textId="77777777" w:rsidR="00FE29A1" w:rsidRPr="00AC5D1C" w:rsidRDefault="00FE29A1">
      <w:pPr>
        <w:spacing w:before="1" w:line="120" w:lineRule="exact"/>
        <w:rPr>
          <w:sz w:val="13"/>
          <w:szCs w:val="13"/>
          <w:lang w:val="es-EC"/>
        </w:rPr>
      </w:pPr>
    </w:p>
    <w:p w14:paraId="37274673" w14:textId="77777777" w:rsidR="00FE29A1" w:rsidRPr="00AC5D1C" w:rsidRDefault="00000000">
      <w:pPr>
        <w:ind w:left="10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4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2. C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on</w:t>
      </w:r>
      <w:r w:rsidRPr="00AC5D1C">
        <w:rPr>
          <w:rFonts w:ascii="Calibri" w:eastAsia="Calibri" w:hAnsi="Calibri" w:cs="Calibri"/>
          <w:b/>
          <w:color w:val="1F4E78"/>
          <w:spacing w:val="-2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ul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-2"/>
          <w:sz w:val="24"/>
          <w:szCs w:val="24"/>
          <w:lang w:val="es-EC"/>
        </w:rPr>
        <w:t>a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r</w:t>
      </w:r>
      <w:r w:rsidRPr="00AC5D1C">
        <w:rPr>
          <w:rFonts w:ascii="Calibri" w:eastAsia="Calibri" w:hAnsi="Calibri" w:cs="Calibri"/>
          <w:b/>
          <w:color w:val="1F4E78"/>
          <w:spacing w:val="2"/>
          <w:sz w:val="24"/>
          <w:szCs w:val="2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pacing w:val="-2"/>
          <w:sz w:val="24"/>
          <w:szCs w:val="24"/>
          <w:lang w:val="es-EC"/>
        </w:rPr>
        <w:t>u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n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a 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o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l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c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pacing w:val="-2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u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d</w:t>
      </w:r>
    </w:p>
    <w:p w14:paraId="78C68590" w14:textId="77777777" w:rsidR="00FE29A1" w:rsidRPr="00AC5D1C" w:rsidRDefault="00FE29A1">
      <w:pPr>
        <w:spacing w:before="9" w:line="100" w:lineRule="exact"/>
        <w:rPr>
          <w:sz w:val="10"/>
          <w:szCs w:val="10"/>
          <w:lang w:val="es-EC"/>
        </w:rPr>
      </w:pPr>
    </w:p>
    <w:p w14:paraId="72FED2B4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50086C24">
          <v:group id="_x0000_s2137" style="position:absolute;left:0;text-align:left;margin-left:67pt;margin-top:-.05pt;width:478.15pt;height:11.4pt;z-index:-251664384;mso-position-horizontal-relative:page" coordorigin="1340,-1" coordsize="9563,228">
            <v:shape id="_x0000_s2138" style="position:absolute;left:1340;top:-1;width:9563;height:228" coordorigin="1340,-1" coordsize="9563,228" path="m1340,227r9563,l10903,-1r-9563,l1340,22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GET /api/solicitudes/{id}</w:t>
      </w:r>
    </w:p>
    <w:p w14:paraId="34E64B16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01DB6309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Si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105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5"/>
          <w:lang w:val="es-EC"/>
        </w:rPr>
        <w:t>nto</w:t>
      </w:r>
      <w:r w:rsidRPr="00AC5D1C">
        <w:rPr>
          <w:rFonts w:ascii="Calibri" w:eastAsia="Calibri" w:hAnsi="Calibri" w:cs="Calibri"/>
          <w:spacing w:val="3"/>
          <w:w w:val="10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x</w:t>
      </w:r>
      <w:r w:rsidRPr="00AC5D1C">
        <w:rPr>
          <w:rFonts w:ascii="Calibri" w:eastAsia="Calibri" w:hAnsi="Calibri" w:cs="Calibri"/>
          <w:lang w:val="es-EC"/>
        </w:rPr>
        <w:t>iste,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3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lv</w:t>
      </w:r>
      <w:r w:rsidRPr="00AC5D1C">
        <w:rPr>
          <w:rFonts w:ascii="Calibri" w:eastAsia="Calibri" w:hAnsi="Calibri" w:cs="Calibri"/>
          <w:lang w:val="es-EC"/>
        </w:rPr>
        <w:t>er</w:t>
      </w:r>
      <w:r w:rsidRPr="00AC5D1C">
        <w:rPr>
          <w:rFonts w:ascii="Calibri" w:eastAsia="Calibri" w:hAnsi="Calibri" w:cs="Calibri"/>
          <w:spacing w:val="1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spacing w:val="-2"/>
          <w:lang w:val="es-EC"/>
        </w:rPr>
        <w:t>ó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igo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u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o</w:t>
      </w:r>
      <w:r w:rsidRPr="00AC5D1C">
        <w:rPr>
          <w:rFonts w:ascii="Calibri" w:eastAsia="Calibri" w:hAnsi="Calibri" w:cs="Calibri"/>
          <w:spacing w:val="-5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 xml:space="preserve">aje 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b</w:t>
      </w:r>
      <w:r w:rsidRPr="00AC5D1C">
        <w:rPr>
          <w:rFonts w:ascii="Calibri" w:eastAsia="Calibri" w:hAnsi="Calibri" w:cs="Calibri"/>
          <w:spacing w:val="-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proofErr w:type="gramEnd"/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58731427" w14:textId="77777777" w:rsidR="00FE29A1" w:rsidRPr="00AC5D1C" w:rsidRDefault="00FE29A1">
      <w:pPr>
        <w:spacing w:before="1" w:line="160" w:lineRule="exact"/>
        <w:rPr>
          <w:sz w:val="16"/>
          <w:szCs w:val="16"/>
          <w:lang w:val="es-EC"/>
        </w:rPr>
      </w:pPr>
    </w:p>
    <w:p w14:paraId="51D90BBD" w14:textId="77777777" w:rsidR="00FE29A1" w:rsidRPr="00AC5D1C" w:rsidRDefault="00000000">
      <w:pPr>
        <w:ind w:left="10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4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3. C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r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ea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r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un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a s</w:t>
      </w:r>
      <w:r w:rsidRPr="00AC5D1C">
        <w:rPr>
          <w:rFonts w:ascii="Calibri" w:eastAsia="Calibri" w:hAnsi="Calibri" w:cs="Calibri"/>
          <w:b/>
          <w:color w:val="1F4E78"/>
          <w:spacing w:val="-2"/>
          <w:sz w:val="24"/>
          <w:szCs w:val="24"/>
          <w:lang w:val="es-EC"/>
        </w:rPr>
        <w:t>o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li</w:t>
      </w:r>
      <w:r w:rsidRPr="00AC5D1C">
        <w:rPr>
          <w:rFonts w:ascii="Calibri" w:eastAsia="Calibri" w:hAnsi="Calibri" w:cs="Calibri"/>
          <w:b/>
          <w:color w:val="1F4E78"/>
          <w:spacing w:val="-2"/>
          <w:sz w:val="24"/>
          <w:szCs w:val="24"/>
          <w:lang w:val="es-EC"/>
        </w:rPr>
        <w:t>c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u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d</w:t>
      </w:r>
    </w:p>
    <w:p w14:paraId="0EA42DE6" w14:textId="77777777" w:rsidR="00FE29A1" w:rsidRPr="00AC5D1C" w:rsidRDefault="00FE29A1">
      <w:pPr>
        <w:spacing w:before="9" w:line="100" w:lineRule="exact"/>
        <w:rPr>
          <w:sz w:val="10"/>
          <w:szCs w:val="10"/>
          <w:lang w:val="es-EC"/>
        </w:rPr>
      </w:pPr>
    </w:p>
    <w:p w14:paraId="4B819B08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6E297286">
          <v:group id="_x0000_s2135" style="position:absolute;left:0;text-align:left;margin-left:67pt;margin-top:-.05pt;width:478.15pt;height:11.4pt;z-index:-251663360;mso-position-horizontal-relative:page" coordorigin="1340,-1" coordsize="9563,228">
            <v:shape id="_x0000_s2136" style="position:absolute;left:1340;top:-1;width:9563;height:228" coordorigin="1340,-1" coordsize="9563,228" path="m1340,227r9563,l10903,-1r-9563,l1340,22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POST /api/solicitudes</w:t>
      </w:r>
    </w:p>
    <w:p w14:paraId="462570E0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25681B97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Entra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3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3"/>
          <w:lang w:val="es-EC"/>
        </w:rPr>
        <w:t>j</w:t>
      </w:r>
      <w:r w:rsidRPr="00AC5D1C">
        <w:rPr>
          <w:rFonts w:ascii="Calibri" w:eastAsia="Calibri" w:hAnsi="Calibri" w:cs="Calibri"/>
          <w:spacing w:val="1"/>
          <w:w w:val="103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p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o:</w:t>
      </w:r>
    </w:p>
    <w:p w14:paraId="25F73E02" w14:textId="77777777" w:rsidR="00FE29A1" w:rsidRPr="00AC5D1C" w:rsidRDefault="00FE29A1">
      <w:pPr>
        <w:spacing w:before="3" w:line="120" w:lineRule="exact"/>
        <w:rPr>
          <w:sz w:val="12"/>
          <w:szCs w:val="12"/>
          <w:lang w:val="es-EC"/>
        </w:rPr>
      </w:pPr>
    </w:p>
    <w:p w14:paraId="19129783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{</w:t>
      </w:r>
    </w:p>
    <w:p w14:paraId="794B4CAF" w14:textId="77777777" w:rsidR="00FE29A1" w:rsidRPr="00AC5D1C" w:rsidRDefault="00000000">
      <w:pPr>
        <w:spacing w:before="31"/>
        <w:ind w:left="576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"titulo": "Error al con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s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ultar cliente",</w:t>
      </w:r>
    </w:p>
    <w:p w14:paraId="58C9DC72" w14:textId="77777777" w:rsidR="00FE29A1" w:rsidRPr="00AC5D1C" w:rsidRDefault="00000000">
      <w:pPr>
        <w:spacing w:before="29" w:line="274" w:lineRule="auto"/>
        <w:ind w:left="576" w:right="3335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471B6987">
          <v:group id="_x0000_s2129" style="position:absolute;left:0;text-align:left;margin-left:66.5pt;margin-top:-22pt;width:479.15pt;height:58.25pt;z-index:-251662336;mso-position-horizontal-relative:page" coordorigin="1330,-440" coordsize="9583,1165">
            <v:shape id="_x0000_s2134" style="position:absolute;left:1340;top:-430;width:9563;height:230" coordorigin="1340,-430" coordsize="9563,230" path="m1340,-200r9563,l10903,-430r-9563,l1340,-200xe" fillcolor="#f4f6f8" stroked="f">
              <v:path arrowok="t"/>
            </v:shape>
            <v:shape id="_x0000_s2133" style="position:absolute;left:1340;top:-200;width:9563;height:228" coordorigin="1340,-200" coordsize="9563,228" path="m1340,28r9563,l10903,-200r-9563,l1340,28xe" fillcolor="#f4f6f8" stroked="f">
              <v:path arrowok="t"/>
            </v:shape>
            <v:shape id="_x0000_s2132" style="position:absolute;left:1340;top:28;width:9563;height:228" coordorigin="1340,28" coordsize="9563,228" path="m1340,256r9563,l10903,28r-9563,l1340,256xe" fillcolor="#f4f6f8" stroked="f">
              <v:path arrowok="t"/>
            </v:shape>
            <v:shape id="_x0000_s2131" style="position:absolute;left:1340;top:256;width:9563;height:230" coordorigin="1340,256" coordsize="9563,230" path="m1340,487r9563,l10903,256r-9563,l1340,487xe" fillcolor="#f4f6f8" stroked="f">
              <v:path arrowok="t"/>
            </v:shape>
            <v:shape id="_x0000_s2130" style="position:absolute;left:1340;top:487;width:9563;height:228" coordorigin="1340,487" coordsize="9563,228" path="m1340,715r9563,l10903,487r-9563,l1340,715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descripcion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": "El serv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i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cio retorna error al cons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u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ltar el cliente.", "prioridad": "MEDIA"</w:t>
      </w:r>
    </w:p>
    <w:p w14:paraId="531AD974" w14:textId="77777777" w:rsidR="00FE29A1" w:rsidRPr="00AC5D1C" w:rsidRDefault="00000000">
      <w:pPr>
        <w:spacing w:before="6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48152164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6DAEC288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1"/>
          <w:w w:val="108"/>
          <w:lang w:val="es-EC"/>
        </w:rPr>
        <w:t>V</w:t>
      </w:r>
      <w:r w:rsidRPr="00AC5D1C">
        <w:rPr>
          <w:rFonts w:ascii="Calibri" w:eastAsia="Calibri" w:hAnsi="Calibri" w:cs="Calibri"/>
          <w:w w:val="108"/>
          <w:lang w:val="es-EC"/>
        </w:rPr>
        <w:t>ali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o</w:t>
      </w:r>
      <w:r w:rsidRPr="00AC5D1C">
        <w:rPr>
          <w:rFonts w:ascii="Calibri" w:eastAsia="Calibri" w:hAnsi="Calibri" w:cs="Calibri"/>
          <w:w w:val="108"/>
          <w:lang w:val="es-EC"/>
        </w:rPr>
        <w:t>nes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4"/>
          <w:lang w:val="es-EC"/>
        </w:rPr>
        <w:t>igat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12"/>
          <w:lang w:val="es-EC"/>
        </w:rPr>
        <w:t>ias:</w:t>
      </w:r>
    </w:p>
    <w:p w14:paraId="6469C700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490444E8" w14:textId="77777777" w:rsidR="00FE29A1" w:rsidRPr="00AC5D1C" w:rsidRDefault="00000000">
      <w:pPr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tulo</w:t>
      </w:r>
      <w:r w:rsidRPr="00AC5D1C">
        <w:rPr>
          <w:rFonts w:ascii="Calibri" w:eastAsia="Calibri" w:hAnsi="Calibri" w:cs="Calibri"/>
          <w:spacing w:val="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4"/>
          <w:lang w:val="es-EC"/>
        </w:rPr>
        <w:t>igat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43D4666D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ri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pc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o</w:t>
      </w:r>
      <w:r w:rsidRPr="00AC5D1C">
        <w:rPr>
          <w:rFonts w:ascii="Calibri" w:eastAsia="Calibri" w:hAnsi="Calibri" w:cs="Calibri"/>
          <w:w w:val="108"/>
          <w:lang w:val="es-EC"/>
        </w:rPr>
        <w:t>n</w:t>
      </w:r>
      <w:proofErr w:type="spellEnd"/>
      <w:r w:rsidRPr="00AC5D1C">
        <w:rPr>
          <w:rFonts w:ascii="Calibri" w:eastAsia="Calibri" w:hAnsi="Calibri" w:cs="Calibri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4"/>
          <w:lang w:val="es-EC"/>
        </w:rPr>
        <w:t>igat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9"/>
          <w:lang w:val="es-EC"/>
        </w:rPr>
        <w:t>ia.</w:t>
      </w:r>
    </w:p>
    <w:p w14:paraId="466A3DE3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ad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so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l</w:t>
      </w:r>
      <w:r w:rsidRPr="00AC5D1C">
        <w:rPr>
          <w:rFonts w:ascii="Calibri" w:eastAsia="Calibri" w:hAnsi="Calibri" w:cs="Calibri"/>
          <w:w w:val="106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 xml:space="preserve">nte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2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er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BA</w:t>
      </w:r>
      <w:r w:rsidRPr="00AC5D1C">
        <w:rPr>
          <w:rFonts w:ascii="Calibri" w:eastAsia="Calibri" w:hAnsi="Calibri" w:cs="Calibri"/>
          <w:spacing w:val="1"/>
          <w:lang w:val="es-EC"/>
        </w:rPr>
        <w:t>J</w:t>
      </w:r>
      <w:r w:rsidRPr="00AC5D1C">
        <w:rPr>
          <w:rFonts w:ascii="Calibri" w:eastAsia="Calibri" w:hAnsi="Calibri" w:cs="Calibri"/>
          <w:lang w:val="es-EC"/>
        </w:rPr>
        <w:t>A,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ED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L</w:t>
      </w:r>
      <w:r w:rsidRPr="00AC5D1C">
        <w:rPr>
          <w:rFonts w:ascii="Calibri" w:eastAsia="Calibri" w:hAnsi="Calibri" w:cs="Calibri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A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74D50295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ial</w:t>
      </w:r>
      <w:r w:rsidRPr="00AC5D1C">
        <w:rPr>
          <w:rFonts w:ascii="Calibri" w:eastAsia="Calibri" w:hAnsi="Calibri" w:cs="Calibri"/>
          <w:spacing w:val="4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ignarse</w:t>
      </w:r>
      <w:r w:rsidRPr="00AC5D1C">
        <w:rPr>
          <w:rFonts w:ascii="Calibri" w:eastAsia="Calibri" w:hAnsi="Calibri" w:cs="Calibri"/>
          <w:spacing w:val="14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u</w:t>
      </w:r>
      <w:r w:rsidRPr="00AC5D1C">
        <w:rPr>
          <w:rFonts w:ascii="Calibri" w:eastAsia="Calibri" w:hAnsi="Calibri" w:cs="Calibri"/>
          <w:w w:val="106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o</w:t>
      </w:r>
      <w:r w:rsidRPr="00AC5D1C">
        <w:rPr>
          <w:rFonts w:ascii="Calibri" w:eastAsia="Calibri" w:hAnsi="Calibri" w:cs="Calibri"/>
          <w:w w:val="106"/>
          <w:lang w:val="es-EC"/>
        </w:rPr>
        <w:t>máti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nte</w:t>
      </w:r>
      <w:r w:rsidRPr="00AC5D1C">
        <w:rPr>
          <w:rFonts w:ascii="Calibri" w:eastAsia="Calibri" w:hAnsi="Calibri" w:cs="Calibri"/>
          <w:spacing w:val="-8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w w:val="111"/>
          <w:lang w:val="es-EC"/>
        </w:rPr>
        <w:t>PE</w:t>
      </w:r>
      <w:r w:rsidRPr="00AC5D1C">
        <w:rPr>
          <w:rFonts w:ascii="Calibri" w:eastAsia="Calibri" w:hAnsi="Calibri" w:cs="Calibri"/>
          <w:spacing w:val="1"/>
          <w:w w:val="111"/>
          <w:lang w:val="es-EC"/>
        </w:rPr>
        <w:t>N</w:t>
      </w:r>
      <w:r w:rsidRPr="00AC5D1C">
        <w:rPr>
          <w:rFonts w:ascii="Calibri" w:eastAsia="Calibri" w:hAnsi="Calibri" w:cs="Calibri"/>
          <w:w w:val="108"/>
          <w:lang w:val="es-EC"/>
        </w:rPr>
        <w:t>D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I</w:t>
      </w:r>
      <w:r w:rsidRPr="00AC5D1C">
        <w:rPr>
          <w:rFonts w:ascii="Calibri" w:eastAsia="Calibri" w:hAnsi="Calibri" w:cs="Calibri"/>
          <w:w w:val="110"/>
          <w:lang w:val="es-EC"/>
        </w:rPr>
        <w:t>EN</w:t>
      </w:r>
      <w:r w:rsidRPr="00AC5D1C">
        <w:rPr>
          <w:rFonts w:ascii="Calibri" w:eastAsia="Calibri" w:hAnsi="Calibri" w:cs="Calibri"/>
          <w:w w:val="107"/>
          <w:lang w:val="es-EC"/>
        </w:rPr>
        <w:t>TE.</w:t>
      </w:r>
    </w:p>
    <w:p w14:paraId="2AD0F528" w14:textId="77777777" w:rsidR="00FE29A1" w:rsidRPr="00AC5D1C" w:rsidRDefault="00000000">
      <w:pPr>
        <w:spacing w:before="42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spacing w:val="1"/>
          <w:lang w:val="es-EC"/>
        </w:rPr>
        <w:t>s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ario_id</w:t>
      </w:r>
      <w:proofErr w:type="spellEnd"/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ob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ner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su</w:t>
      </w:r>
      <w:r w:rsidRPr="00AC5D1C">
        <w:rPr>
          <w:rFonts w:ascii="Calibri" w:eastAsia="Calibri" w:hAnsi="Calibri" w:cs="Calibri"/>
          <w:lang w:val="es-EC"/>
        </w:rPr>
        <w:t>ario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2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u</w:t>
      </w:r>
      <w:r w:rsidRPr="00AC5D1C">
        <w:rPr>
          <w:rFonts w:ascii="Calibri" w:eastAsia="Calibri" w:hAnsi="Calibri" w:cs="Calibri"/>
          <w:w w:val="106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nt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ic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-6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er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p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ó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2D59D015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as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w w:val="110"/>
          <w:lang w:val="es-EC"/>
        </w:rPr>
        <w:t>f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ec</w:t>
      </w:r>
      <w:r w:rsidRPr="00AC5D1C">
        <w:rPr>
          <w:rFonts w:ascii="Calibri" w:eastAsia="Calibri" w:hAnsi="Calibri" w:cs="Calibri"/>
          <w:w w:val="110"/>
          <w:lang w:val="es-EC"/>
        </w:rPr>
        <w:t>h</w:t>
      </w:r>
      <w:r w:rsidRPr="00AC5D1C">
        <w:rPr>
          <w:rFonts w:ascii="Calibri" w:eastAsia="Calibri" w:hAnsi="Calibri" w:cs="Calibri"/>
          <w:spacing w:val="2"/>
          <w:w w:val="110"/>
          <w:lang w:val="es-EC"/>
        </w:rPr>
        <w:t>a</w:t>
      </w:r>
      <w:r w:rsidRPr="00AC5D1C">
        <w:rPr>
          <w:rFonts w:ascii="Calibri" w:eastAsia="Calibri" w:hAnsi="Calibri" w:cs="Calibri"/>
          <w:w w:val="110"/>
          <w:lang w:val="es-EC"/>
        </w:rPr>
        <w:t>s</w:t>
      </w:r>
      <w:r w:rsidRPr="00AC5D1C">
        <w:rPr>
          <w:rFonts w:ascii="Calibri" w:eastAsia="Calibri" w:hAnsi="Calibri" w:cs="Calibri"/>
          <w:spacing w:val="-9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rea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ó</w:t>
      </w:r>
      <w:r w:rsidRPr="00AC5D1C">
        <w:rPr>
          <w:rFonts w:ascii="Calibri" w:eastAsia="Calibri" w:hAnsi="Calibri" w:cs="Calibri"/>
          <w:w w:val="108"/>
          <w:lang w:val="es-EC"/>
        </w:rPr>
        <w:t>n</w:t>
      </w:r>
      <w:r w:rsidRPr="00AC5D1C">
        <w:rPr>
          <w:rFonts w:ascii="Calibri" w:eastAsia="Calibri" w:hAnsi="Calibri" w:cs="Calibri"/>
          <w:spacing w:val="-3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4"/>
          <w:lang w:val="es-EC"/>
        </w:rPr>
        <w:t xml:space="preserve"> </w:t>
      </w:r>
      <w:r w:rsidRPr="00AC5D1C">
        <w:rPr>
          <w:rFonts w:ascii="Calibri" w:eastAsia="Calibri" w:hAnsi="Calibri" w:cs="Calibri"/>
          <w:w w:val="109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spacing w:val="-2"/>
          <w:w w:val="109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w w:val="109"/>
          <w:lang w:val="es-EC"/>
        </w:rPr>
        <w:t>aliz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ó</w:t>
      </w:r>
      <w:r w:rsidRPr="00AC5D1C">
        <w:rPr>
          <w:rFonts w:ascii="Calibri" w:eastAsia="Calibri" w:hAnsi="Calibri" w:cs="Calibri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6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ser</w:t>
      </w:r>
      <w:r w:rsidRPr="00AC5D1C">
        <w:rPr>
          <w:rFonts w:ascii="Calibri" w:eastAsia="Calibri" w:hAnsi="Calibri" w:cs="Calibri"/>
          <w:spacing w:val="16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ge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n</w:t>
      </w:r>
      <w:r w:rsidRPr="00AC5D1C">
        <w:rPr>
          <w:rFonts w:ascii="Calibri" w:eastAsia="Calibri" w:hAnsi="Calibri" w:cs="Calibri"/>
          <w:w w:val="106"/>
          <w:lang w:val="es-EC"/>
        </w:rPr>
        <w:t>era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as</w:t>
      </w:r>
      <w:r w:rsidRPr="00AC5D1C">
        <w:rPr>
          <w:rFonts w:ascii="Calibri" w:eastAsia="Calibri" w:hAnsi="Calibri" w:cs="Calibri"/>
          <w:spacing w:val="-2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or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k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69907338" w14:textId="77777777" w:rsidR="00FE29A1" w:rsidRPr="00AC5D1C" w:rsidRDefault="00FE29A1">
      <w:pPr>
        <w:spacing w:before="9" w:line="140" w:lineRule="exact"/>
        <w:rPr>
          <w:sz w:val="15"/>
          <w:szCs w:val="15"/>
          <w:lang w:val="es-EC"/>
        </w:rPr>
      </w:pPr>
    </w:p>
    <w:p w14:paraId="65A11105" w14:textId="77777777" w:rsidR="00FE29A1" w:rsidRPr="00AC5D1C" w:rsidRDefault="00000000">
      <w:pPr>
        <w:ind w:left="10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4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 xml:space="preserve">4. 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A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c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u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a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l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zar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e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a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d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o</w:t>
      </w:r>
    </w:p>
    <w:p w14:paraId="6F16D94F" w14:textId="77777777" w:rsidR="00FE29A1" w:rsidRPr="00AC5D1C" w:rsidRDefault="00FE29A1">
      <w:pPr>
        <w:spacing w:before="9" w:line="100" w:lineRule="exact"/>
        <w:rPr>
          <w:sz w:val="10"/>
          <w:szCs w:val="10"/>
          <w:lang w:val="es-EC"/>
        </w:rPr>
      </w:pPr>
    </w:p>
    <w:p w14:paraId="5A9BAC80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01AC3AC9">
          <v:group id="_x0000_s2127" style="position:absolute;left:0;text-align:left;margin-left:67pt;margin-top:-.05pt;width:478.15pt;height:11.4pt;z-index:-251661312;mso-position-horizontal-relative:page" coordorigin="1340,-1" coordsize="9563,228">
            <v:shape id="_x0000_s2128" style="position:absolute;left:1340;top:-1;width:9563;height:228" coordorigin="1340,-1" coordsize="9563,228" path="m1340,227r9563,l10903,-1r-9563,l1340,22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PUT /api/solicitudes/{id}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/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estado</w:t>
      </w:r>
    </w:p>
    <w:p w14:paraId="21358DA2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1E873F3E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w w:val="105"/>
          <w:lang w:val="es-EC"/>
        </w:rPr>
        <w:t>Ent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9"/>
          <w:lang w:val="es-EC"/>
        </w:rPr>
        <w:t>a:</w:t>
      </w:r>
    </w:p>
    <w:p w14:paraId="4591FAA0" w14:textId="77777777" w:rsidR="00FE29A1" w:rsidRPr="00AC5D1C" w:rsidRDefault="00FE29A1">
      <w:pPr>
        <w:spacing w:before="3" w:line="120" w:lineRule="exact"/>
        <w:rPr>
          <w:sz w:val="12"/>
          <w:szCs w:val="12"/>
          <w:lang w:val="es-EC"/>
        </w:rPr>
      </w:pPr>
    </w:p>
    <w:p w14:paraId="0C48A272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{</w:t>
      </w:r>
    </w:p>
    <w:p w14:paraId="598CAC7B" w14:textId="77777777" w:rsidR="00FE29A1" w:rsidRPr="00AC5D1C" w:rsidRDefault="00000000">
      <w:pPr>
        <w:spacing w:before="29"/>
        <w:ind w:left="576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4757E339">
          <v:group id="_x0000_s2123" style="position:absolute;left:0;text-align:left;margin-left:66.5pt;margin-top:-10.5pt;width:479.15pt;height:35.3pt;z-index:-251660288;mso-position-horizontal-relative:page" coordorigin="1330,-210" coordsize="9583,706">
            <v:shape id="_x0000_s2126" style="position:absolute;left:1340;top:-200;width:9563;height:228" coordorigin="1340,-200" coordsize="9563,228" path="m1340,28r9563,l10903,-200r-9563,l1340,28xe" fillcolor="#f4f6f8" stroked="f">
              <v:path arrowok="t"/>
            </v:shape>
            <v:shape id="_x0000_s2125" style="position:absolute;left:1340;top:28;width:9563;height:230" coordorigin="1340,28" coordsize="9563,230" path="m1340,259r9563,l10903,28r-9563,l1340,259xe" fillcolor="#f4f6f8" stroked="f">
              <v:path arrowok="t"/>
            </v:shape>
            <v:shape id="_x0000_s2124" style="position:absolute;left:1340;top:259;width:9563;height:228" coordorigin="1340,259" coordsize="9563,228" path="m1340,487r9563,l10903,259r-9563,l1340,48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"estado": "EN_PROCESO"</w:t>
      </w:r>
    </w:p>
    <w:p w14:paraId="04C1C5F3" w14:textId="77777777" w:rsidR="00FE29A1" w:rsidRPr="00AC5D1C" w:rsidRDefault="00000000">
      <w:pPr>
        <w:spacing w:before="31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18D3B7E6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0D42A403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egla</w:t>
      </w:r>
      <w:r w:rsidRPr="00AC5D1C">
        <w:rPr>
          <w:rFonts w:ascii="Calibri" w:eastAsia="Calibri" w:hAnsi="Calibri" w:cs="Calibri"/>
          <w:spacing w:val="2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9"/>
          <w:lang w:val="es-EC"/>
        </w:rPr>
        <w:t>go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509AB612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5A47A61B" w14:textId="77777777" w:rsidR="00FE29A1" w:rsidRPr="00AC5D1C" w:rsidRDefault="00000000">
      <w:pPr>
        <w:ind w:left="316"/>
        <w:rPr>
          <w:rFonts w:ascii="Calibri" w:eastAsia="Calibri" w:hAnsi="Calibri" w:cs="Calibri"/>
          <w:lang w:val="es-EC"/>
        </w:rPr>
        <w:sectPr w:rsidR="00FE29A1" w:rsidRPr="00AC5D1C">
          <w:pgSz w:w="12240" w:h="15840"/>
          <w:pgMar w:top="780" w:right="960" w:bottom="280" w:left="980" w:header="597" w:footer="687" w:gutter="0"/>
          <w:cols w:space="720"/>
        </w:sect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PE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N</w:t>
      </w:r>
      <w:r w:rsidRPr="00AC5D1C">
        <w:rPr>
          <w:rFonts w:ascii="Calibri" w:eastAsia="Calibri" w:hAnsi="Calibri" w:cs="Calibri"/>
          <w:w w:val="108"/>
          <w:lang w:val="es-EC"/>
        </w:rPr>
        <w:t>D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I</w:t>
      </w:r>
      <w:r w:rsidRPr="00AC5D1C">
        <w:rPr>
          <w:rFonts w:ascii="Calibri" w:eastAsia="Calibri" w:hAnsi="Calibri" w:cs="Calibri"/>
          <w:w w:val="108"/>
          <w:lang w:val="es-EC"/>
        </w:rPr>
        <w:t xml:space="preserve">ENTE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2"/>
          <w:w w:val="113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_P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R</w:t>
      </w:r>
      <w:r w:rsidRPr="00AC5D1C">
        <w:rPr>
          <w:rFonts w:ascii="Calibri" w:eastAsia="Calibri" w:hAnsi="Calibri" w:cs="Calibri"/>
          <w:w w:val="118"/>
          <w:lang w:val="es-EC"/>
        </w:rPr>
        <w:t>O</w:t>
      </w:r>
      <w:r w:rsidRPr="00AC5D1C">
        <w:rPr>
          <w:rFonts w:ascii="Calibri" w:eastAsia="Calibri" w:hAnsi="Calibri" w:cs="Calibri"/>
          <w:spacing w:val="2"/>
          <w:w w:val="118"/>
          <w:lang w:val="es-EC"/>
        </w:rPr>
        <w:t>C</w:t>
      </w:r>
      <w:r w:rsidRPr="00AC5D1C">
        <w:rPr>
          <w:rFonts w:ascii="Calibri" w:eastAsia="Calibri" w:hAnsi="Calibri" w:cs="Calibri"/>
          <w:w w:val="114"/>
          <w:lang w:val="es-EC"/>
        </w:rPr>
        <w:t>ESO.</w:t>
      </w:r>
    </w:p>
    <w:p w14:paraId="09BC4449" w14:textId="77777777" w:rsidR="00FE29A1" w:rsidRPr="00AC5D1C" w:rsidRDefault="00FE29A1">
      <w:pPr>
        <w:spacing w:before="2" w:line="160" w:lineRule="exact"/>
        <w:rPr>
          <w:sz w:val="16"/>
          <w:szCs w:val="16"/>
          <w:lang w:val="es-EC"/>
        </w:rPr>
      </w:pPr>
    </w:p>
    <w:p w14:paraId="16945C45" w14:textId="77777777" w:rsidR="00FE29A1" w:rsidRPr="00AC5D1C" w:rsidRDefault="00000000">
      <w:pPr>
        <w:ind w:left="43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111"/>
          <w:lang w:val="es-EC"/>
        </w:rPr>
        <w:t>EN_P</w:t>
      </w:r>
      <w:r w:rsidRPr="00AC5D1C">
        <w:rPr>
          <w:rFonts w:ascii="Calibri" w:eastAsia="Calibri" w:hAnsi="Calibri" w:cs="Calibri"/>
          <w:spacing w:val="-1"/>
          <w:w w:val="111"/>
          <w:lang w:val="es-EC"/>
        </w:rPr>
        <w:t>R</w:t>
      </w:r>
      <w:r w:rsidRPr="00AC5D1C">
        <w:rPr>
          <w:rFonts w:ascii="Calibri" w:eastAsia="Calibri" w:hAnsi="Calibri" w:cs="Calibri"/>
          <w:w w:val="111"/>
          <w:lang w:val="es-EC"/>
        </w:rPr>
        <w:t>O</w:t>
      </w:r>
      <w:r w:rsidRPr="00AC5D1C">
        <w:rPr>
          <w:rFonts w:ascii="Calibri" w:eastAsia="Calibri" w:hAnsi="Calibri" w:cs="Calibri"/>
          <w:spacing w:val="2"/>
          <w:w w:val="111"/>
          <w:lang w:val="es-EC"/>
        </w:rPr>
        <w:t>C</w:t>
      </w:r>
      <w:r w:rsidRPr="00AC5D1C">
        <w:rPr>
          <w:rFonts w:ascii="Calibri" w:eastAsia="Calibri" w:hAnsi="Calibri" w:cs="Calibri"/>
          <w:w w:val="111"/>
          <w:lang w:val="es-EC"/>
        </w:rPr>
        <w:t>ESO</w:t>
      </w:r>
      <w:r w:rsidRPr="00AC5D1C">
        <w:rPr>
          <w:rFonts w:ascii="Calibri" w:eastAsia="Calibri" w:hAnsi="Calibri" w:cs="Calibri"/>
          <w:spacing w:val="-4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3"/>
          <w:lang w:val="es-EC"/>
        </w:rPr>
        <w:t>p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39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F</w:t>
      </w:r>
      <w:r w:rsidRPr="00AC5D1C">
        <w:rPr>
          <w:rFonts w:ascii="Calibri" w:eastAsia="Calibri" w:hAnsi="Calibri" w:cs="Calibri"/>
          <w:spacing w:val="1"/>
          <w:w w:val="103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N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L</w:t>
      </w:r>
      <w:r w:rsidRPr="00AC5D1C">
        <w:rPr>
          <w:rFonts w:ascii="Calibri" w:eastAsia="Calibri" w:hAnsi="Calibri" w:cs="Calibri"/>
          <w:spacing w:val="1"/>
          <w:w w:val="103"/>
          <w:lang w:val="es-EC"/>
        </w:rPr>
        <w:t>I</w:t>
      </w:r>
      <w:r w:rsidRPr="00AC5D1C">
        <w:rPr>
          <w:rFonts w:ascii="Calibri" w:eastAsia="Calibri" w:hAnsi="Calibri" w:cs="Calibri"/>
          <w:w w:val="105"/>
          <w:lang w:val="es-EC"/>
        </w:rPr>
        <w:t>ZA</w:t>
      </w:r>
      <w:r w:rsidRPr="00AC5D1C">
        <w:rPr>
          <w:rFonts w:ascii="Calibri" w:eastAsia="Calibri" w:hAnsi="Calibri" w:cs="Calibri"/>
          <w:w w:val="107"/>
          <w:lang w:val="es-EC"/>
        </w:rPr>
        <w:t>DA.</w:t>
      </w:r>
    </w:p>
    <w:p w14:paraId="54A47BF0" w14:textId="77777777" w:rsidR="00FE29A1" w:rsidRPr="00AC5D1C" w:rsidRDefault="00000000">
      <w:pPr>
        <w:spacing w:before="44"/>
        <w:ind w:left="43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erm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te</w:t>
      </w:r>
      <w:r w:rsidRPr="00AC5D1C">
        <w:rPr>
          <w:rFonts w:ascii="Calibri" w:eastAsia="Calibri" w:hAnsi="Calibri" w:cs="Calibri"/>
          <w:spacing w:val="1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t</w:t>
      </w:r>
      <w:r w:rsidRPr="00AC5D1C">
        <w:rPr>
          <w:rFonts w:ascii="Calibri" w:eastAsia="Calibri" w:hAnsi="Calibri" w:cs="Calibri"/>
          <w:spacing w:val="-2"/>
          <w:w w:val="105"/>
          <w:lang w:val="es-EC"/>
        </w:rPr>
        <w:t>a</w:t>
      </w:r>
      <w:r w:rsidRPr="00AC5D1C">
        <w:rPr>
          <w:rFonts w:ascii="Calibri" w:eastAsia="Calibri" w:hAnsi="Calibri" w:cs="Calibri"/>
          <w:w w:val="105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5"/>
          <w:lang w:val="es-EC"/>
        </w:rPr>
        <w:t>nte</w:t>
      </w:r>
      <w:r w:rsidRPr="00AC5D1C">
        <w:rPr>
          <w:rFonts w:ascii="Calibri" w:eastAsia="Calibri" w:hAnsi="Calibri" w:cs="Calibri"/>
          <w:spacing w:val="-5"/>
          <w:w w:val="10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PEND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I</w:t>
      </w:r>
      <w:r w:rsidRPr="00AC5D1C">
        <w:rPr>
          <w:rFonts w:ascii="Calibri" w:eastAsia="Calibri" w:hAnsi="Calibri" w:cs="Calibri"/>
          <w:w w:val="108"/>
          <w:lang w:val="es-EC"/>
        </w:rPr>
        <w:t>ENTE</w:t>
      </w:r>
      <w:r w:rsidRPr="00AC5D1C">
        <w:rPr>
          <w:rFonts w:ascii="Calibri" w:eastAsia="Calibri" w:hAnsi="Calibri" w:cs="Calibri"/>
          <w:spacing w:val="-2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F</w:t>
      </w:r>
      <w:r w:rsidRPr="00AC5D1C">
        <w:rPr>
          <w:rFonts w:ascii="Calibri" w:eastAsia="Calibri" w:hAnsi="Calibri" w:cs="Calibri"/>
          <w:spacing w:val="1"/>
          <w:w w:val="103"/>
          <w:lang w:val="es-EC"/>
        </w:rPr>
        <w:t>I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N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L</w:t>
      </w:r>
      <w:r w:rsidRPr="00AC5D1C">
        <w:rPr>
          <w:rFonts w:ascii="Calibri" w:eastAsia="Calibri" w:hAnsi="Calibri" w:cs="Calibri"/>
          <w:spacing w:val="1"/>
          <w:w w:val="103"/>
          <w:lang w:val="es-EC"/>
        </w:rPr>
        <w:t>I</w:t>
      </w:r>
      <w:r w:rsidRPr="00AC5D1C">
        <w:rPr>
          <w:rFonts w:ascii="Calibri" w:eastAsia="Calibri" w:hAnsi="Calibri" w:cs="Calibri"/>
          <w:w w:val="105"/>
          <w:lang w:val="es-EC"/>
        </w:rPr>
        <w:t>ZA</w:t>
      </w:r>
      <w:r w:rsidRPr="00AC5D1C">
        <w:rPr>
          <w:rFonts w:ascii="Calibri" w:eastAsia="Calibri" w:hAnsi="Calibri" w:cs="Calibri"/>
          <w:w w:val="107"/>
          <w:lang w:val="es-EC"/>
        </w:rPr>
        <w:t>DA.</w:t>
      </w:r>
    </w:p>
    <w:p w14:paraId="45337ADB" w14:textId="77777777" w:rsidR="00FE29A1" w:rsidRPr="00AC5D1C" w:rsidRDefault="00000000">
      <w:pPr>
        <w:spacing w:before="39"/>
        <w:ind w:left="43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tar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-2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</w:t>
      </w:r>
      <w:r w:rsidRPr="00AC5D1C">
        <w:rPr>
          <w:rFonts w:ascii="Calibri" w:eastAsia="Calibri" w:hAnsi="Calibri" w:cs="Calibri"/>
          <w:spacing w:val="-2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if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rent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2"/>
          <w:lang w:val="es-EC"/>
        </w:rPr>
        <w:t>fi</w:t>
      </w:r>
      <w:r w:rsidRPr="00AC5D1C">
        <w:rPr>
          <w:rFonts w:ascii="Calibri" w:eastAsia="Calibri" w:hAnsi="Calibri" w:cs="Calibri"/>
          <w:spacing w:val="1"/>
          <w:w w:val="102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12"/>
          <w:lang w:val="es-EC"/>
        </w:rPr>
        <w:t>os.</w:t>
      </w:r>
    </w:p>
    <w:p w14:paraId="62FD0723" w14:textId="77777777" w:rsidR="00FE29A1" w:rsidRPr="00AC5D1C" w:rsidRDefault="00FE29A1">
      <w:pPr>
        <w:spacing w:before="9" w:line="140" w:lineRule="exact"/>
        <w:rPr>
          <w:sz w:val="15"/>
          <w:szCs w:val="15"/>
          <w:lang w:val="es-EC"/>
        </w:rPr>
      </w:pPr>
    </w:p>
    <w:p w14:paraId="2007B2EB" w14:textId="77777777" w:rsidR="00FE29A1" w:rsidRPr="00AC5D1C" w:rsidRDefault="00000000">
      <w:pPr>
        <w:ind w:left="22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4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 xml:space="preserve">5. 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Re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u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me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n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 xml:space="preserve"> p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 xml:space="preserve">or 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e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a</w:t>
      </w:r>
      <w:r w:rsidRPr="00AC5D1C">
        <w:rPr>
          <w:rFonts w:ascii="Calibri" w:eastAsia="Calibri" w:hAnsi="Calibri" w:cs="Calibri"/>
          <w:b/>
          <w:color w:val="1F4E78"/>
          <w:spacing w:val="-2"/>
          <w:sz w:val="24"/>
          <w:szCs w:val="24"/>
          <w:lang w:val="es-EC"/>
        </w:rPr>
        <w:t>d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o</w:t>
      </w:r>
    </w:p>
    <w:p w14:paraId="626795BF" w14:textId="77777777" w:rsidR="00FE29A1" w:rsidRPr="00AC5D1C" w:rsidRDefault="00FE29A1">
      <w:pPr>
        <w:spacing w:before="9" w:line="100" w:lineRule="exact"/>
        <w:rPr>
          <w:sz w:val="10"/>
          <w:szCs w:val="10"/>
          <w:lang w:val="es-EC"/>
        </w:rPr>
      </w:pPr>
    </w:p>
    <w:p w14:paraId="3AE898F4" w14:textId="77777777" w:rsidR="00FE29A1" w:rsidRPr="00AC5D1C" w:rsidRDefault="00000000">
      <w:pPr>
        <w:ind w:left="50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11B4D003">
          <v:group id="_x0000_s2121" style="position:absolute;left:0;text-align:left;margin-left:67pt;margin-top:-.05pt;width:478.15pt;height:11.4pt;z-index:-251659264;mso-position-horizontal-relative:page" coordorigin="1340,-1" coordsize="9563,228">
            <v:shape id="_x0000_s2122" style="position:absolute;left:1340;top:-1;width:9563;height:228" coordorigin="1340,-1" coordsize="9563,228" path="m1340,227r9563,l10903,-1r-9563,l1340,22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GET /api/solicitudes/resu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m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en</w:t>
      </w:r>
    </w:p>
    <w:p w14:paraId="084096F2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30EB6E46" w14:textId="77777777" w:rsidR="00FE29A1" w:rsidRPr="00AC5D1C" w:rsidRDefault="00000000">
      <w:pPr>
        <w:ind w:left="22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w w:val="109"/>
          <w:lang w:val="es-EC"/>
        </w:rPr>
        <w:t>R</w:t>
      </w:r>
      <w:r w:rsidRPr="00AC5D1C">
        <w:rPr>
          <w:rFonts w:ascii="Calibri" w:eastAsia="Calibri" w:hAnsi="Calibri" w:cs="Calibri"/>
          <w:w w:val="109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p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3"/>
          <w:w w:val="109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w w:val="109"/>
          <w:lang w:val="es-EC"/>
        </w:rPr>
        <w:t>ta</w:t>
      </w:r>
      <w:r w:rsidRPr="00AC5D1C">
        <w:rPr>
          <w:rFonts w:ascii="Calibri" w:eastAsia="Calibri" w:hAnsi="Calibri" w:cs="Calibri"/>
          <w:spacing w:val="-7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2"/>
          <w:lang w:val="es-EC"/>
        </w:rPr>
        <w:t>fe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ia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52F23B49" w14:textId="77777777" w:rsidR="00FE29A1" w:rsidRPr="00AC5D1C" w:rsidRDefault="00FE29A1">
      <w:pPr>
        <w:spacing w:before="3" w:line="120" w:lineRule="exact"/>
        <w:rPr>
          <w:sz w:val="12"/>
          <w:szCs w:val="12"/>
          <w:lang w:val="es-EC"/>
        </w:rPr>
      </w:pPr>
    </w:p>
    <w:p w14:paraId="31D940C7" w14:textId="77777777" w:rsidR="00FE29A1" w:rsidRPr="00AC5D1C" w:rsidRDefault="00000000">
      <w:pPr>
        <w:ind w:left="50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{</w:t>
      </w:r>
    </w:p>
    <w:p w14:paraId="7696E34A" w14:textId="77777777" w:rsidR="00FE29A1" w:rsidRPr="00AC5D1C" w:rsidRDefault="00000000">
      <w:pPr>
        <w:spacing w:before="31" w:line="274" w:lineRule="auto"/>
        <w:ind w:left="696" w:right="8297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success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": true, "data": {</w:t>
      </w:r>
    </w:p>
    <w:p w14:paraId="159A7549" w14:textId="77777777" w:rsidR="00FE29A1" w:rsidRPr="00AC5D1C" w:rsidRDefault="00000000">
      <w:pPr>
        <w:spacing w:before="4" w:line="276" w:lineRule="auto"/>
        <w:ind w:left="883" w:right="8110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609CC673">
          <v:group id="_x0000_s2111" style="position:absolute;left:0;text-align:left;margin-left:66.5pt;margin-top:-34.65pt;width:479.15pt;height:104pt;z-index:-251658240;mso-position-horizontal-relative:page" coordorigin="1330,-693" coordsize="9583,2080">
            <v:shape id="_x0000_s2120" style="position:absolute;left:1340;top:-683;width:9563;height:230" coordorigin="1340,-683" coordsize="9563,230" path="m1340,-453r9563,l10903,-683r-9563,l1340,-453xe" fillcolor="#f4f6f8" stroked="f">
              <v:path arrowok="t"/>
            </v:shape>
            <v:shape id="_x0000_s2119" style="position:absolute;left:1340;top:-453;width:9563;height:228" coordorigin="1340,-453" coordsize="9563,228" path="m1340,-225r9563,l10903,-453r-9563,l1340,-225xe" fillcolor="#f4f6f8" stroked="f">
              <v:path arrowok="t"/>
            </v:shape>
            <v:shape id="_x0000_s2118" style="position:absolute;left:1340;top:-225;width:9563;height:228" coordorigin="1340,-225" coordsize="9563,228" path="m1340,3r9563,l10903,-225r-9563,l1340,3xe" fillcolor="#f4f6f8" stroked="f">
              <v:path arrowok="t"/>
            </v:shape>
            <v:shape id="_x0000_s2117" style="position:absolute;left:1340;top:3;width:9563;height:230" coordorigin="1340,3" coordsize="9563,230" path="m1340,234r9563,l10903,3,1340,3r,231xe" fillcolor="#f4f6f8" stroked="f">
              <v:path arrowok="t"/>
            </v:shape>
            <v:shape id="_x0000_s2116" style="position:absolute;left:1340;top:234;width:9563;height:228" coordorigin="1340,234" coordsize="9563,228" path="m1340,462r9563,l10903,234r-9563,l1340,462xe" fillcolor="#f4f6f8" stroked="f">
              <v:path arrowok="t"/>
            </v:shape>
            <v:shape id="_x0000_s2115" style="position:absolute;left:1340;top:462;width:9563;height:230" coordorigin="1340,462" coordsize="9563,230" path="m1340,692r9563,l10903,462r-9563,l1340,692xe" fillcolor="#f4f6f8" stroked="f">
              <v:path arrowok="t"/>
            </v:shape>
            <v:shape id="_x0000_s2114" style="position:absolute;left:1340;top:692;width:9563;height:228" coordorigin="1340,692" coordsize="9563,228" path="m1340,920r9563,l10903,692r-9563,l1340,920xe" fillcolor="#f4f6f8" stroked="f">
              <v:path arrowok="t"/>
            </v:shape>
            <v:shape id="_x0000_s2113" style="position:absolute;left:1340;top:920;width:9563;height:228" coordorigin="1340,920" coordsize="9563,228" path="m1340,1148r9563,l10903,920r-9563,l1340,1148xe" fillcolor="#f4f6f8" stroked="f">
              <v:path arrowok="t"/>
            </v:shape>
            <v:shape id="_x0000_s2112" style="position:absolute;left:1340;top:1148;width:9563;height:228" coordorigin="1340,1148" coordsize="9563,228" path="m1340,1377r9563,l10903,1148r-9563,l1340,137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"total": 15, "pendientes": 5, 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en_proceso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": 7,</w:t>
      </w:r>
    </w:p>
    <w:p w14:paraId="61923E78" w14:textId="77777777" w:rsidR="00FE29A1" w:rsidRPr="00AC5D1C" w:rsidRDefault="00000000">
      <w:pPr>
        <w:spacing w:before="5"/>
        <w:ind w:left="883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"finalizadas": 3</w:t>
      </w:r>
    </w:p>
    <w:p w14:paraId="42737057" w14:textId="77777777" w:rsidR="00FE29A1" w:rsidRPr="00AC5D1C" w:rsidRDefault="00000000">
      <w:pPr>
        <w:spacing w:before="29"/>
        <w:ind w:left="696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61A97EEA" w14:textId="77777777" w:rsidR="00FE29A1" w:rsidRPr="00AC5D1C" w:rsidRDefault="00000000">
      <w:pPr>
        <w:spacing w:before="29"/>
        <w:ind w:left="50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3E76B186" w14:textId="77777777" w:rsidR="00FE29A1" w:rsidRPr="00AC5D1C" w:rsidRDefault="00FE29A1">
      <w:pPr>
        <w:spacing w:before="5" w:line="120" w:lineRule="exact"/>
        <w:rPr>
          <w:sz w:val="12"/>
          <w:szCs w:val="12"/>
          <w:lang w:val="es-EC"/>
        </w:rPr>
      </w:pPr>
    </w:p>
    <w:p w14:paraId="6A852556" w14:textId="77777777" w:rsidR="00FE29A1" w:rsidRPr="00AC5D1C" w:rsidRDefault="00000000">
      <w:pPr>
        <w:spacing w:line="273" w:lineRule="auto"/>
        <w:ind w:left="220" w:right="32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su</w:t>
      </w:r>
      <w:r w:rsidRPr="00AC5D1C">
        <w:rPr>
          <w:rFonts w:ascii="Calibri" w:eastAsia="Calibri" w:hAnsi="Calibri" w:cs="Calibri"/>
          <w:lang w:val="es-EC"/>
        </w:rPr>
        <w:t>m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4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lv</w:t>
      </w:r>
      <w:r w:rsidRPr="00AC5D1C">
        <w:rPr>
          <w:rFonts w:ascii="Calibri" w:eastAsia="Calibri" w:hAnsi="Calibri" w:cs="Calibri"/>
          <w:lang w:val="es-EC"/>
        </w:rPr>
        <w:t>er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 xml:space="preserve">e </w:t>
      </w:r>
      <w:r w:rsidRPr="00AC5D1C">
        <w:rPr>
          <w:rFonts w:ascii="Calibri" w:eastAsia="Calibri" w:hAnsi="Calibri" w:cs="Calibri"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ia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te</w:t>
      </w:r>
      <w:proofErr w:type="gramEnd"/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una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w w:val="109"/>
          <w:lang w:val="es-EC"/>
        </w:rPr>
        <w:t>ta</w:t>
      </w:r>
      <w:r w:rsidRPr="00AC5D1C">
        <w:rPr>
          <w:rFonts w:ascii="Calibri" w:eastAsia="Calibri" w:hAnsi="Calibri" w:cs="Calibri"/>
          <w:spacing w:val="-6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agr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gac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i</w:t>
      </w:r>
      <w:r w:rsidRPr="00AC5D1C">
        <w:rPr>
          <w:rFonts w:ascii="Calibri" w:eastAsia="Calibri" w:hAnsi="Calibri" w:cs="Calibri"/>
          <w:w w:val="106"/>
          <w:lang w:val="es-EC"/>
        </w:rPr>
        <w:t>ón</w:t>
      </w:r>
      <w:r w:rsidRPr="00AC5D1C">
        <w:rPr>
          <w:rFonts w:ascii="Calibri" w:eastAsia="Calibri" w:hAnsi="Calibri" w:cs="Calibri"/>
          <w:spacing w:val="-5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spacing w:val="-3"/>
          <w:lang w:val="es-EC"/>
        </w:rPr>
        <w:t>g</w:t>
      </w:r>
      <w:r w:rsidRPr="00AC5D1C">
        <w:rPr>
          <w:rFonts w:ascii="Calibri" w:eastAsia="Calibri" w:hAnsi="Calibri" w:cs="Calibri"/>
          <w:lang w:val="es-EC"/>
        </w:rPr>
        <w:t>oDB.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argar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10"/>
          <w:lang w:val="es-EC"/>
        </w:rPr>
        <w:t xml:space="preserve">a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w w:val="110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cc</w:t>
      </w:r>
      <w:r w:rsidRPr="00AC5D1C">
        <w:rPr>
          <w:rFonts w:ascii="Calibri" w:eastAsia="Calibri" w:hAnsi="Calibri" w:cs="Calibri"/>
          <w:w w:val="110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ó</w:t>
      </w:r>
      <w:r w:rsidRPr="00AC5D1C">
        <w:rPr>
          <w:rFonts w:ascii="Calibri" w:eastAsia="Calibri" w:hAnsi="Calibri" w:cs="Calibri"/>
          <w:w w:val="110"/>
          <w:lang w:val="es-EC"/>
        </w:rPr>
        <w:t>n</w:t>
      </w:r>
      <w:r w:rsidRPr="00AC5D1C">
        <w:rPr>
          <w:rFonts w:ascii="Calibri" w:eastAsia="Calibri" w:hAnsi="Calibri" w:cs="Calibri"/>
          <w:spacing w:val="-5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spacing w:val="-2"/>
          <w:lang w:val="es-EC"/>
        </w:rPr>
        <w:t>o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rm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 xml:space="preserve">nte </w:t>
      </w:r>
      <w:r w:rsidRPr="00AC5D1C">
        <w:rPr>
          <w:rFonts w:ascii="Calibri" w:eastAsia="Calibri" w:hAnsi="Calibri" w:cs="Calibri"/>
          <w:spacing w:val="1"/>
          <w:lang w:val="es-EC"/>
        </w:rPr>
        <w:t xml:space="preserve"> 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tar</w:t>
      </w:r>
      <w:proofErr w:type="gramEnd"/>
      <w:r w:rsidRPr="00AC5D1C">
        <w:rPr>
          <w:rFonts w:ascii="Calibri" w:eastAsia="Calibri" w:hAnsi="Calibri" w:cs="Calibri"/>
          <w:spacing w:val="2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10"/>
          <w:lang w:val="es-EC"/>
        </w:rPr>
        <w:t>gi</w:t>
      </w:r>
      <w:r w:rsidRPr="00AC5D1C">
        <w:rPr>
          <w:rFonts w:ascii="Calibri" w:eastAsia="Calibri" w:hAnsi="Calibri" w:cs="Calibri"/>
          <w:spacing w:val="-1"/>
          <w:w w:val="110"/>
          <w:lang w:val="es-EC"/>
        </w:rPr>
        <w:t>s</w:t>
      </w:r>
      <w:r w:rsidRPr="00AC5D1C">
        <w:rPr>
          <w:rFonts w:ascii="Calibri" w:eastAsia="Calibri" w:hAnsi="Calibri" w:cs="Calibri"/>
          <w:w w:val="96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6"/>
          <w:lang w:val="es-EC"/>
        </w:rPr>
        <w:t>r</w:t>
      </w:r>
      <w:r w:rsidRPr="00AC5D1C">
        <w:rPr>
          <w:rFonts w:ascii="Calibri" w:eastAsia="Calibri" w:hAnsi="Calibri" w:cs="Calibri"/>
          <w:w w:val="112"/>
          <w:lang w:val="es-EC"/>
        </w:rPr>
        <w:t>os.</w:t>
      </w:r>
    </w:p>
    <w:p w14:paraId="10F65546" w14:textId="77777777" w:rsidR="00FE29A1" w:rsidRPr="00AC5D1C" w:rsidRDefault="00FE29A1">
      <w:pPr>
        <w:spacing w:before="12" w:line="200" w:lineRule="exact"/>
        <w:rPr>
          <w:lang w:val="es-EC"/>
        </w:rPr>
      </w:pPr>
    </w:p>
    <w:p w14:paraId="553209AA" w14:textId="77777777" w:rsidR="00FE29A1" w:rsidRPr="00AC5D1C" w:rsidRDefault="00000000">
      <w:pPr>
        <w:ind w:left="22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5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Seg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u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id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a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d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y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usu</w:t>
      </w:r>
      <w:r w:rsidRPr="00AC5D1C">
        <w:rPr>
          <w:rFonts w:ascii="Calibri" w:eastAsia="Calibri" w:hAnsi="Calibri" w:cs="Calibri"/>
          <w:b/>
          <w:color w:val="17365D"/>
          <w:spacing w:val="3"/>
          <w:sz w:val="30"/>
          <w:szCs w:val="30"/>
          <w:lang w:val="es-EC"/>
        </w:rPr>
        <w:t>a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io au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icado</w:t>
      </w:r>
      <w:r w:rsidRPr="00AC5D1C">
        <w:rPr>
          <w:rFonts w:ascii="Calibri" w:eastAsia="Calibri" w:hAnsi="Calibri" w:cs="Calibri"/>
          <w:b/>
          <w:color w:val="17365D"/>
          <w:spacing w:val="4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–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1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0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p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un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os</w:t>
      </w:r>
    </w:p>
    <w:p w14:paraId="7BA9912D" w14:textId="77777777" w:rsidR="00FE29A1" w:rsidRPr="00AC5D1C" w:rsidRDefault="00FE29A1">
      <w:pPr>
        <w:spacing w:before="6" w:line="140" w:lineRule="exact"/>
        <w:rPr>
          <w:sz w:val="15"/>
          <w:szCs w:val="15"/>
          <w:lang w:val="es-EC"/>
        </w:rPr>
      </w:pPr>
    </w:p>
    <w:p w14:paraId="3333640F" w14:textId="77777777" w:rsidR="00FE29A1" w:rsidRPr="00AC5D1C" w:rsidRDefault="00000000">
      <w:pPr>
        <w:spacing w:line="273" w:lineRule="auto"/>
        <w:ind w:left="220" w:right="1073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8"/>
          <w:lang w:val="es-EC"/>
        </w:rPr>
        <w:t>b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k</w:t>
      </w:r>
      <w:r w:rsidRPr="00AC5D1C">
        <w:rPr>
          <w:rFonts w:ascii="Calibri" w:eastAsia="Calibri" w:hAnsi="Calibri" w:cs="Calibri"/>
          <w:w w:val="108"/>
          <w:lang w:val="es-EC"/>
        </w:rPr>
        <w:t>end</w:t>
      </w:r>
      <w:proofErr w:type="spellEnd"/>
      <w:r w:rsidRPr="00AC5D1C">
        <w:rPr>
          <w:rFonts w:ascii="Calibri" w:eastAsia="Calibri" w:hAnsi="Calibri" w:cs="Calibri"/>
          <w:spacing w:val="-6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ispo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4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e</w:t>
      </w:r>
      <w:r w:rsidRPr="00AC5D1C">
        <w:rPr>
          <w:rFonts w:ascii="Calibri" w:eastAsia="Calibri" w:hAnsi="Calibri" w:cs="Calibri"/>
          <w:w w:val="107"/>
          <w:lang w:val="es-EC"/>
        </w:rPr>
        <w:t>nt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ic</w:t>
      </w:r>
      <w:r w:rsidRPr="00AC5D1C">
        <w:rPr>
          <w:rFonts w:ascii="Calibri" w:eastAsia="Calibri" w:hAnsi="Calibri" w:cs="Calibri"/>
          <w:w w:val="107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ó</w:t>
      </w:r>
      <w:r w:rsidRPr="00AC5D1C">
        <w:rPr>
          <w:rFonts w:ascii="Calibri" w:eastAsia="Calibri" w:hAnsi="Calibri" w:cs="Calibri"/>
          <w:w w:val="107"/>
          <w:lang w:val="es-EC"/>
        </w:rPr>
        <w:t>n.</w:t>
      </w:r>
      <w:r w:rsidRPr="00AC5D1C">
        <w:rPr>
          <w:rFonts w:ascii="Calibri" w:eastAsia="Calibri" w:hAnsi="Calibri" w:cs="Calibri"/>
          <w:spacing w:val="-3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Para</w:t>
      </w:r>
      <w:r w:rsidRPr="00AC5D1C">
        <w:rPr>
          <w:rFonts w:ascii="Calibri" w:eastAsia="Calibri" w:hAnsi="Calibri" w:cs="Calibri"/>
          <w:spacing w:val="22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efe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4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r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a,</w:t>
      </w:r>
      <w:r w:rsidRPr="00AC5D1C">
        <w:rPr>
          <w:rFonts w:ascii="Calibri" w:eastAsia="Calibri" w:hAnsi="Calibri" w:cs="Calibri"/>
          <w:spacing w:val="3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-1"/>
          <w:lang w:val="es-EC"/>
        </w:rPr>
        <w:t>su</w:t>
      </w:r>
      <w:r w:rsidRPr="00AC5D1C">
        <w:rPr>
          <w:rFonts w:ascii="Calibri" w:eastAsia="Calibri" w:hAnsi="Calibri" w:cs="Calibri"/>
          <w:lang w:val="es-EC"/>
        </w:rPr>
        <w:t>m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r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qu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su</w:t>
      </w:r>
      <w:r w:rsidRPr="00AC5D1C">
        <w:rPr>
          <w:rFonts w:ascii="Calibri" w:eastAsia="Calibri" w:hAnsi="Calibri" w:cs="Calibri"/>
          <w:lang w:val="es-EC"/>
        </w:rPr>
        <w:t>ario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i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 xml:space="preserve">e </w:t>
      </w:r>
      <w:r w:rsidRPr="00AC5D1C">
        <w:rPr>
          <w:rFonts w:ascii="Calibri" w:eastAsia="Calibri" w:hAnsi="Calibri" w:cs="Calibri"/>
          <w:w w:val="106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ed</w:t>
      </w:r>
      <w:r w:rsidRPr="00AC5D1C">
        <w:rPr>
          <w:rFonts w:ascii="Calibri" w:eastAsia="Calibri" w:hAnsi="Calibri" w:cs="Calibri"/>
          <w:w w:val="106"/>
          <w:lang w:val="es-EC"/>
        </w:rPr>
        <w:t>ia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n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55925EE7" w14:textId="77777777" w:rsidR="00FE29A1" w:rsidRPr="00AC5D1C" w:rsidRDefault="00000000">
      <w:pPr>
        <w:spacing w:before="95"/>
        <w:ind w:left="50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79760EED">
          <v:group id="_x0000_s2109" style="position:absolute;left:0;text-align:left;margin-left:67pt;margin-top:4.7pt;width:478.15pt;height:11.4pt;z-index:-251657216;mso-position-horizontal-relative:page" coordorigin="1340,94" coordsize="9563,228">
            <v:shape id="_x0000_s2110" style="position:absolute;left:1340;top:94;width:9563;height:228" coordorigin="1340,94" coordsize="9563,228" path="m1340,322r9563,l10903,94r-9563,l1340,322xe" fillcolor="#f4f6f8" stroked="f">
              <v:path arrowok="t"/>
            </v:shape>
            <w10:wrap anchorx="page"/>
          </v:group>
        </w:pict>
      </w:r>
      <w:proofErr w:type="gram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Yii::</w:t>
      </w:r>
      <w:proofErr w:type="gramEnd"/>
      <w:r w:rsidRPr="00AC5D1C">
        <w:rPr>
          <w:rFonts w:ascii="Consolas" w:eastAsia="Consolas" w:hAnsi="Consolas" w:cs="Consolas"/>
          <w:sz w:val="17"/>
          <w:szCs w:val="17"/>
          <w:lang w:val="es-EC"/>
        </w:rPr>
        <w:t>$app-&gt;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user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-&gt;id</w:t>
      </w:r>
    </w:p>
    <w:p w14:paraId="6B4F9A62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67E292F7" w14:textId="77777777" w:rsidR="00FE29A1" w:rsidRPr="00AC5D1C" w:rsidRDefault="00000000">
      <w:pPr>
        <w:spacing w:line="354" w:lineRule="auto"/>
        <w:ind w:left="220" w:right="4289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rear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w w:val="108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l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,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ario_id</w:t>
      </w:r>
      <w:proofErr w:type="spellEnd"/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er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w w:val="107"/>
          <w:lang w:val="es-EC"/>
        </w:rPr>
        <w:t>igna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o</w:t>
      </w:r>
      <w:r w:rsidRPr="00AC5D1C">
        <w:rPr>
          <w:rFonts w:ascii="Calibri" w:eastAsia="Calibri" w:hAnsi="Calibri" w:cs="Calibri"/>
          <w:spacing w:val="-2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or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k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w w:val="112"/>
          <w:lang w:val="es-EC"/>
        </w:rPr>
        <w:t xml:space="preserve">. </w:t>
      </w:r>
      <w:r w:rsidRPr="00AC5D1C">
        <w:rPr>
          <w:rFonts w:ascii="Calibri" w:eastAsia="Calibri" w:hAnsi="Calibri" w:cs="Calibri"/>
          <w:lang w:val="es-EC"/>
        </w:rPr>
        <w:t>Ejem</w:t>
      </w:r>
      <w:r w:rsidRPr="00AC5D1C">
        <w:rPr>
          <w:rFonts w:ascii="Calibri" w:eastAsia="Calibri" w:hAnsi="Calibri" w:cs="Calibri"/>
          <w:spacing w:val="1"/>
          <w:lang w:val="es-EC"/>
        </w:rPr>
        <w:t>pl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9"/>
          <w:lang w:val="es-EC"/>
        </w:rPr>
        <w:t xml:space="preserve"> 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-2"/>
          <w:w w:val="101"/>
          <w:lang w:val="es-EC"/>
        </w:rPr>
        <w:t>o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7A2D0730" w14:textId="77777777" w:rsidR="00FE29A1" w:rsidRPr="00AC5D1C" w:rsidRDefault="00000000">
      <w:pPr>
        <w:spacing w:before="31"/>
        <w:ind w:left="50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{</w:t>
      </w:r>
    </w:p>
    <w:p w14:paraId="2C79A723" w14:textId="77777777" w:rsidR="00FE29A1" w:rsidRPr="00AC5D1C" w:rsidRDefault="00000000">
      <w:pPr>
        <w:spacing w:before="29" w:line="277" w:lineRule="auto"/>
        <w:ind w:left="696" w:right="7829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4127A28B">
          <v:group id="_x0000_s2104" style="position:absolute;left:0;text-align:left;margin-left:66.5pt;margin-top:-10.5pt;width:479.15pt;height:46.75pt;z-index:-251656192;mso-position-horizontal-relative:page" coordorigin="1330,-210" coordsize="9583,935">
            <v:shape id="_x0000_s2108" style="position:absolute;left:1340;top:-200;width:9563;height:228" coordorigin="1340,-200" coordsize="9563,228" path="m1340,28r9563,l10903,-200r-9563,l1340,28xe" fillcolor="#f4f6f8" stroked="f">
              <v:path arrowok="t"/>
            </v:shape>
            <v:shape id="_x0000_s2107" style="position:absolute;left:1340;top:28;width:9563;height:230" coordorigin="1340,28" coordsize="9563,230" path="m1340,259r9563,l10903,28r-9563,l1340,259xe" fillcolor="#f4f6f8" stroked="f">
              <v:path arrowok="t"/>
            </v:shape>
            <v:shape id="_x0000_s2106" style="position:absolute;left:1340;top:259;width:9563;height:228" coordorigin="1340,259" coordsize="9563,228" path="m1340,487r9563,l10903,259r-9563,l1340,487xe" fillcolor="#f4f6f8" stroked="f">
              <v:path arrowok="t"/>
            </v:shape>
            <v:shape id="_x0000_s2105" style="position:absolute;left:1340;top:487;width:9563;height:228" coordorigin="1340,487" coordsize="9563,228" path="m1340,715r9563,l10903,487r-9563,l1340,715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"titulo": "Problema", 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usuario_id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": 5</w:t>
      </w:r>
    </w:p>
    <w:p w14:paraId="520DB65E" w14:textId="77777777" w:rsidR="00FE29A1" w:rsidRPr="00AC5D1C" w:rsidRDefault="00000000">
      <w:pPr>
        <w:spacing w:before="2"/>
        <w:ind w:left="50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731A0704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488C209C" w14:textId="77777777" w:rsidR="00FE29A1" w:rsidRPr="00AC5D1C" w:rsidRDefault="00000000">
      <w:pPr>
        <w:ind w:left="22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Ejem</w:t>
      </w:r>
      <w:r w:rsidRPr="00AC5D1C">
        <w:rPr>
          <w:rFonts w:ascii="Calibri" w:eastAsia="Calibri" w:hAnsi="Calibri" w:cs="Calibri"/>
          <w:spacing w:val="1"/>
          <w:lang w:val="es-EC"/>
        </w:rPr>
        <w:t>pl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-2"/>
          <w:w w:val="101"/>
          <w:lang w:val="es-EC"/>
        </w:rPr>
        <w:t>o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42CBD9C3" w14:textId="77777777" w:rsidR="00FE29A1" w:rsidRPr="00AC5D1C" w:rsidRDefault="00FE29A1">
      <w:pPr>
        <w:spacing w:before="3" w:line="120" w:lineRule="exact"/>
        <w:rPr>
          <w:sz w:val="12"/>
          <w:szCs w:val="12"/>
          <w:lang w:val="es-EC"/>
        </w:rPr>
      </w:pPr>
    </w:p>
    <w:p w14:paraId="216DE68F" w14:textId="77777777" w:rsidR="00FE29A1" w:rsidRPr="00AC5D1C" w:rsidRDefault="00000000">
      <w:pPr>
        <w:ind w:left="50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{</w:t>
      </w:r>
    </w:p>
    <w:p w14:paraId="1032B1D3" w14:textId="77777777" w:rsidR="00FE29A1" w:rsidRPr="00AC5D1C" w:rsidRDefault="00000000">
      <w:pPr>
        <w:spacing w:before="31"/>
        <w:ind w:left="696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"titulo": "Problema",</w:t>
      </w:r>
    </w:p>
    <w:p w14:paraId="03DCB623" w14:textId="77777777" w:rsidR="00FE29A1" w:rsidRPr="00AC5D1C" w:rsidRDefault="00000000">
      <w:pPr>
        <w:spacing w:before="29" w:line="274" w:lineRule="auto"/>
        <w:ind w:left="696" w:right="5866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28937F7F">
          <v:group id="_x0000_s2098" style="position:absolute;left:0;text-align:left;margin-left:66.5pt;margin-top:-22pt;width:479.15pt;height:58.25pt;z-index:-251655168;mso-position-horizontal-relative:page" coordorigin="1330,-440" coordsize="9583,1165">
            <v:shape id="_x0000_s2103" style="position:absolute;left:1340;top:-430;width:9563;height:230" coordorigin="1340,-430" coordsize="9563,230" path="m1340,-200r9563,l10903,-430r-9563,l1340,-200xe" fillcolor="#f4f6f8" stroked="f">
              <v:path arrowok="t"/>
            </v:shape>
            <v:shape id="_x0000_s2102" style="position:absolute;left:1340;top:-200;width:9563;height:228" coordorigin="1340,-200" coordsize="9563,228" path="m1340,28r9563,l10903,-200r-9563,l1340,28xe" fillcolor="#f4f6f8" stroked="f">
              <v:path arrowok="t"/>
            </v:shape>
            <v:shape id="_x0000_s2101" style="position:absolute;left:1340;top:28;width:9563;height:228" coordorigin="1340,28" coordsize="9563,228" path="m1340,256r9563,l10903,28r-9563,l1340,256xe" fillcolor="#f4f6f8" stroked="f">
              <v:path arrowok="t"/>
            </v:shape>
            <v:shape id="_x0000_s2100" style="position:absolute;left:1340;top:256;width:9563;height:230" coordorigin="1340,256" coordsize="9563,230" path="m1340,487r9563,l10903,256r-9563,l1340,487xe" fillcolor="#f4f6f8" stroked="f">
              <v:path arrowok="t"/>
            </v:shape>
            <v:shape id="_x0000_s2099" style="position:absolute;left:1340;top:487;width:9563;height:228" coordorigin="1340,487" coordsize="9563,228" path="m1340,715r9563,l10903,487r-9563,l1340,715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"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descripcion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": "Descrip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c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ión del problema", "prioridad": "ALTA"</w:t>
      </w:r>
    </w:p>
    <w:p w14:paraId="4543FEF5" w14:textId="77777777" w:rsidR="00FE29A1" w:rsidRPr="00AC5D1C" w:rsidRDefault="00000000">
      <w:pPr>
        <w:spacing w:before="6"/>
        <w:ind w:left="50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5C98D737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6E854D7E" w14:textId="77777777" w:rsidR="00FE29A1" w:rsidRPr="00AC5D1C" w:rsidRDefault="00000000">
      <w:pPr>
        <w:ind w:left="22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alo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ará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an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ato</w:t>
      </w:r>
      <w:r w:rsidRPr="00AC5D1C">
        <w:rPr>
          <w:rFonts w:ascii="Calibri" w:eastAsia="Calibri" w:hAnsi="Calibri" w:cs="Calibri"/>
          <w:spacing w:val="-7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id</w:t>
      </w:r>
      <w:r w:rsidRPr="00AC5D1C">
        <w:rPr>
          <w:rFonts w:ascii="Calibri" w:eastAsia="Calibri" w:hAnsi="Calibri" w:cs="Calibri"/>
          <w:lang w:val="es-EC"/>
        </w:rPr>
        <w:t>ent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fi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at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29"/>
          <w:lang w:val="es-EC"/>
        </w:rPr>
        <w:t xml:space="preserve"> </w:t>
      </w:r>
      <w:r w:rsidRPr="00AC5D1C">
        <w:rPr>
          <w:rFonts w:ascii="Calibri" w:eastAsia="Calibri" w:hAnsi="Calibri" w:cs="Calibri"/>
          <w:w w:val="111"/>
          <w:lang w:val="es-EC"/>
        </w:rPr>
        <w:t>se</w:t>
      </w:r>
      <w:r w:rsidRPr="00AC5D1C">
        <w:rPr>
          <w:rFonts w:ascii="Calibri" w:eastAsia="Calibri" w:hAnsi="Calibri" w:cs="Calibri"/>
          <w:spacing w:val="1"/>
          <w:w w:val="111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11"/>
          <w:lang w:val="es-EC"/>
        </w:rPr>
        <w:t>s</w:t>
      </w:r>
      <w:r w:rsidRPr="00AC5D1C">
        <w:rPr>
          <w:rFonts w:ascii="Calibri" w:eastAsia="Calibri" w:hAnsi="Calibri" w:cs="Calibri"/>
          <w:w w:val="111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1"/>
          <w:lang w:val="es-EC"/>
        </w:rPr>
        <w:t>bl</w:t>
      </w:r>
      <w:r w:rsidRPr="00AC5D1C">
        <w:rPr>
          <w:rFonts w:ascii="Calibri" w:eastAsia="Calibri" w:hAnsi="Calibri" w:cs="Calibri"/>
          <w:w w:val="111"/>
          <w:lang w:val="es-EC"/>
        </w:rPr>
        <w:t>es</w:t>
      </w:r>
      <w:r w:rsidRPr="00AC5D1C">
        <w:rPr>
          <w:rFonts w:ascii="Calibri" w:eastAsia="Calibri" w:hAnsi="Calibri" w:cs="Calibri"/>
          <w:spacing w:val="-9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id</w:t>
      </w:r>
      <w:r w:rsidRPr="00AC5D1C">
        <w:rPr>
          <w:rFonts w:ascii="Calibri" w:eastAsia="Calibri" w:hAnsi="Calibri" w:cs="Calibri"/>
          <w:lang w:val="es-EC"/>
        </w:rPr>
        <w:t>ent</w:t>
      </w:r>
      <w:r w:rsidRPr="00AC5D1C">
        <w:rPr>
          <w:rFonts w:ascii="Calibri" w:eastAsia="Calibri" w:hAnsi="Calibri" w:cs="Calibri"/>
          <w:spacing w:val="1"/>
          <w:lang w:val="es-EC"/>
        </w:rPr>
        <w:t>id</w:t>
      </w:r>
      <w:r w:rsidRPr="00AC5D1C">
        <w:rPr>
          <w:rFonts w:ascii="Calibri" w:eastAsia="Calibri" w:hAnsi="Calibri" w:cs="Calibri"/>
          <w:lang w:val="es-EC"/>
        </w:rPr>
        <w:t>ad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no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spacing w:val="-2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n</w:t>
      </w:r>
      <w:r w:rsidRPr="00AC5D1C">
        <w:rPr>
          <w:rFonts w:ascii="Calibri" w:eastAsia="Calibri" w:hAnsi="Calibri" w:cs="Calibri"/>
          <w:w w:val="107"/>
          <w:lang w:val="es-EC"/>
        </w:rPr>
        <w:t>fia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r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-3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cl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nte</w:t>
      </w:r>
      <w:r w:rsidRPr="00AC5D1C">
        <w:rPr>
          <w:rFonts w:ascii="Calibri" w:eastAsia="Calibri" w:hAnsi="Calibri" w:cs="Calibri"/>
          <w:spacing w:val="34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w w:val="109"/>
          <w:lang w:val="es-EC"/>
        </w:rPr>
        <w:t>Re</w:t>
      </w:r>
      <w:r w:rsidRPr="00AC5D1C">
        <w:rPr>
          <w:rFonts w:ascii="Calibri" w:eastAsia="Calibri" w:hAnsi="Calibri" w:cs="Calibri"/>
          <w:spacing w:val="-2"/>
          <w:w w:val="109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3"/>
          <w:lang w:val="es-EC"/>
        </w:rPr>
        <w:t>t</w:t>
      </w:r>
      <w:proofErr w:type="spellEnd"/>
      <w:r w:rsidRPr="00AC5D1C">
        <w:rPr>
          <w:rFonts w:ascii="Calibri" w:eastAsia="Calibri" w:hAnsi="Calibri" w:cs="Calibri"/>
          <w:w w:val="103"/>
          <w:lang w:val="es-EC"/>
        </w:rPr>
        <w:t>.</w:t>
      </w:r>
    </w:p>
    <w:p w14:paraId="0AFAC5ED" w14:textId="77777777" w:rsidR="00FE29A1" w:rsidRPr="00AC5D1C" w:rsidRDefault="00FE29A1">
      <w:pPr>
        <w:spacing w:before="17" w:line="220" w:lineRule="exact"/>
        <w:rPr>
          <w:sz w:val="22"/>
          <w:szCs w:val="22"/>
          <w:lang w:val="es-EC"/>
        </w:rPr>
      </w:pPr>
    </w:p>
    <w:p w14:paraId="5187BEFB" w14:textId="77777777" w:rsidR="00FE29A1" w:rsidRPr="00AC5D1C" w:rsidRDefault="00000000">
      <w:pPr>
        <w:ind w:left="22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6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F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nt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a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ct</w:t>
      </w:r>
      <w:proofErr w:type="spellEnd"/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–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2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5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p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u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os</w:t>
      </w:r>
    </w:p>
    <w:p w14:paraId="5FB691A0" w14:textId="77777777" w:rsidR="00FE29A1" w:rsidRPr="00AC5D1C" w:rsidRDefault="00FE29A1">
      <w:pPr>
        <w:spacing w:before="7" w:line="160" w:lineRule="exact"/>
        <w:rPr>
          <w:sz w:val="17"/>
          <w:szCs w:val="17"/>
          <w:lang w:val="es-EC"/>
        </w:rPr>
      </w:pPr>
    </w:p>
    <w:p w14:paraId="79FD9D49" w14:textId="77777777" w:rsidR="00FE29A1" w:rsidRPr="00AC5D1C" w:rsidRDefault="00000000">
      <w:pPr>
        <w:ind w:left="22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6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 xml:space="preserve">1. 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L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a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d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o</w:t>
      </w:r>
    </w:p>
    <w:p w14:paraId="1187E485" w14:textId="77777777" w:rsidR="00FE29A1" w:rsidRPr="00AC5D1C" w:rsidRDefault="00FE29A1">
      <w:pPr>
        <w:spacing w:before="1" w:line="100" w:lineRule="exact"/>
        <w:rPr>
          <w:sz w:val="10"/>
          <w:szCs w:val="10"/>
          <w:lang w:val="es-EC"/>
        </w:rPr>
      </w:pPr>
    </w:p>
    <w:p w14:paraId="2556847B" w14:textId="77777777" w:rsidR="00FE29A1" w:rsidRPr="00AC5D1C" w:rsidRDefault="00000000">
      <w:pPr>
        <w:spacing w:line="240" w:lineRule="exact"/>
        <w:ind w:left="22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rear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ll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4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eno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m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n</w:t>
      </w:r>
      <w:r w:rsidRPr="00AC5D1C">
        <w:rPr>
          <w:rFonts w:ascii="Calibri" w:eastAsia="Calibri" w:hAnsi="Calibri" w:cs="Calibri"/>
          <w:w w:val="107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a</w:t>
      </w:r>
      <w:r w:rsidRPr="00AC5D1C">
        <w:rPr>
          <w:rFonts w:ascii="Calibri" w:eastAsia="Calibri" w:hAnsi="Calibri" w:cs="Calibri"/>
          <w:spacing w:val="-20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“</w:t>
      </w:r>
      <w:r w:rsidRPr="00AC5D1C">
        <w:rPr>
          <w:rFonts w:ascii="Calibri" w:eastAsia="Calibri" w:hAnsi="Calibri" w:cs="Calibri"/>
          <w:w w:val="107"/>
          <w:lang w:val="es-EC"/>
        </w:rPr>
        <w:t>So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l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es</w:t>
      </w:r>
      <w:r w:rsidRPr="00AC5D1C">
        <w:rPr>
          <w:rFonts w:ascii="Calibri" w:eastAsia="Calibri" w:hAnsi="Calibri" w:cs="Calibri"/>
          <w:spacing w:val="14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so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-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”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m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u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95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03252513" w14:textId="77777777" w:rsidR="00FE29A1" w:rsidRPr="00AC5D1C" w:rsidRDefault="00FE29A1">
      <w:pPr>
        <w:spacing w:before="1" w:line="120" w:lineRule="exact"/>
        <w:rPr>
          <w:sz w:val="12"/>
          <w:szCs w:val="12"/>
          <w:lang w:val="es-EC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2163"/>
        <w:gridCol w:w="1670"/>
        <w:gridCol w:w="1740"/>
        <w:gridCol w:w="1726"/>
        <w:gridCol w:w="1781"/>
      </w:tblGrid>
      <w:tr w:rsidR="00FE29A1" w14:paraId="7F6357BF" w14:textId="77777777">
        <w:trPr>
          <w:trHeight w:hRule="exact" w:val="304"/>
        </w:trPr>
        <w:tc>
          <w:tcPr>
            <w:tcW w:w="1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430BFAD5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w w:val="111"/>
                <w:sz w:val="18"/>
                <w:szCs w:val="18"/>
              </w:rPr>
              <w:t>ID</w:t>
            </w:r>
          </w:p>
        </w:tc>
        <w:tc>
          <w:tcPr>
            <w:tcW w:w="21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3DA2884F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w w:val="103"/>
                <w:sz w:val="18"/>
                <w:szCs w:val="18"/>
              </w:rPr>
              <w:t>Tí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8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w w:val="111"/>
                <w:sz w:val="18"/>
                <w:szCs w:val="18"/>
              </w:rPr>
              <w:t>lo</w:t>
            </w:r>
            <w:proofErr w:type="spellEnd"/>
          </w:p>
        </w:tc>
        <w:tc>
          <w:tcPr>
            <w:tcW w:w="1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1F5421C2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pacing w:val="-1"/>
                <w:w w:val="113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w w:val="106"/>
                <w:sz w:val="18"/>
                <w:szCs w:val="18"/>
              </w:rPr>
              <w:t>ior</w:t>
            </w:r>
            <w:r>
              <w:rPr>
                <w:rFonts w:ascii="Calibri" w:eastAsia="Calibri" w:hAnsi="Calibri" w:cs="Calibri"/>
                <w:b/>
                <w:color w:val="FFFFFF"/>
                <w:w w:val="110"/>
                <w:sz w:val="18"/>
                <w:szCs w:val="18"/>
              </w:rPr>
              <w:t>id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10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w w:val="109"/>
                <w:sz w:val="18"/>
                <w:szCs w:val="18"/>
              </w:rPr>
              <w:t>d</w:t>
            </w:r>
            <w:proofErr w:type="spellEnd"/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799FC7E5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w w:val="123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23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1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w w:val="108"/>
                <w:sz w:val="18"/>
                <w:szCs w:val="18"/>
              </w:rPr>
              <w:t>do</w:t>
            </w:r>
          </w:p>
        </w:tc>
        <w:tc>
          <w:tcPr>
            <w:tcW w:w="1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01C493C8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pacing w:val="-1"/>
                <w:w w:val="117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10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w w:val="118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18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b/>
                <w:color w:val="FFFFFF"/>
                <w:w w:val="111"/>
                <w:sz w:val="18"/>
                <w:szCs w:val="18"/>
              </w:rPr>
              <w:t>a</w:t>
            </w:r>
            <w:proofErr w:type="spellEnd"/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6D660F3C" w14:textId="77777777" w:rsidR="00FE29A1" w:rsidRDefault="00000000">
            <w:pPr>
              <w:spacing w:line="200" w:lineRule="exact"/>
              <w:ind w:left="10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FFFFFF"/>
                <w:spacing w:val="1"/>
                <w:w w:val="102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w w:val="13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31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b/>
                <w:color w:val="FFFFFF"/>
                <w:w w:val="107"/>
                <w:sz w:val="18"/>
                <w:szCs w:val="18"/>
              </w:rPr>
              <w:t>io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07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10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w w:val="129"/>
                <w:sz w:val="18"/>
                <w:szCs w:val="18"/>
              </w:rPr>
              <w:t>s</w:t>
            </w:r>
          </w:p>
        </w:tc>
      </w:tr>
      <w:tr w:rsidR="00FE29A1" w14:paraId="244D9B3F" w14:textId="77777777">
        <w:trPr>
          <w:trHeight w:hRule="exact" w:val="524"/>
        </w:trPr>
        <w:tc>
          <w:tcPr>
            <w:tcW w:w="1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212A4156" w14:textId="77777777" w:rsidR="00FE29A1" w:rsidRDefault="00FE29A1">
            <w:pPr>
              <w:spacing w:before="4" w:line="100" w:lineRule="exact"/>
              <w:rPr>
                <w:sz w:val="10"/>
                <w:szCs w:val="10"/>
              </w:rPr>
            </w:pPr>
          </w:p>
          <w:p w14:paraId="6D1938F6" w14:textId="77777777" w:rsidR="00FE29A1" w:rsidRDefault="00000000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w w:val="92"/>
                <w:sz w:val="18"/>
                <w:szCs w:val="18"/>
              </w:rPr>
              <w:t>_</w:t>
            </w: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id</w:t>
            </w:r>
          </w:p>
        </w:tc>
        <w:tc>
          <w:tcPr>
            <w:tcW w:w="21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7BAB2276" w14:textId="77777777" w:rsidR="00FE29A1" w:rsidRDefault="00FE29A1">
            <w:pPr>
              <w:spacing w:before="4" w:line="100" w:lineRule="exact"/>
              <w:rPr>
                <w:sz w:val="10"/>
                <w:szCs w:val="10"/>
              </w:rPr>
            </w:pPr>
          </w:p>
          <w:p w14:paraId="6F55F4B0" w14:textId="77777777" w:rsidR="00FE29A1" w:rsidRDefault="00000000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w w:val="10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w w:val="102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w w:val="99"/>
                <w:sz w:val="18"/>
                <w:szCs w:val="18"/>
              </w:rPr>
              <w:t>x</w:t>
            </w:r>
            <w:r>
              <w:rPr>
                <w:rFonts w:ascii="Calibri" w:eastAsia="Calibri" w:hAnsi="Calibri" w:cs="Calibri"/>
                <w:spacing w:val="-1"/>
                <w:w w:val="99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w w:val="104"/>
                <w:sz w:val="18"/>
                <w:szCs w:val="18"/>
              </w:rPr>
              <w:t>o</w:t>
            </w:r>
            <w:proofErr w:type="spellEnd"/>
          </w:p>
        </w:tc>
        <w:tc>
          <w:tcPr>
            <w:tcW w:w="1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4F98EC76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AJA</w:t>
            </w:r>
            <w:r>
              <w:rPr>
                <w:rFonts w:ascii="Calibri" w:eastAsia="Calibri" w:hAnsi="Calibri" w:cs="Calibri"/>
                <w:spacing w:val="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r>
              <w:rPr>
                <w:rFonts w:ascii="Calibri" w:eastAsia="Calibri" w:hAnsi="Calibri" w:cs="Calibri"/>
                <w:spacing w:val="-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</w:p>
          <w:p w14:paraId="38B453B1" w14:textId="77777777" w:rsidR="00FE29A1" w:rsidRDefault="00000000">
            <w:pPr>
              <w:spacing w:before="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9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1"/>
                <w:w w:val="109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78FB8B8F" w14:textId="77777777" w:rsidR="00FE29A1" w:rsidRDefault="00FE29A1">
            <w:pPr>
              <w:spacing w:before="4" w:line="100" w:lineRule="exact"/>
              <w:rPr>
                <w:sz w:val="10"/>
                <w:szCs w:val="10"/>
              </w:rPr>
            </w:pPr>
          </w:p>
          <w:p w14:paraId="6525DA1E" w14:textId="77777777" w:rsidR="00FE29A1" w:rsidRDefault="00000000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ado</w:t>
            </w:r>
            <w:r>
              <w:rPr>
                <w:rFonts w:ascii="Calibri" w:eastAsia="Calibri" w:hAnsi="Calibri" w:cs="Calibri"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w w:val="117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-1"/>
                <w:w w:val="117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w w:val="108"/>
                <w:sz w:val="18"/>
                <w:szCs w:val="18"/>
              </w:rPr>
              <w:t>ua</w:t>
            </w:r>
            <w:r>
              <w:rPr>
                <w:rFonts w:ascii="Calibri" w:eastAsia="Calibri" w:hAnsi="Calibri" w:cs="Calibri"/>
                <w:w w:val="113"/>
                <w:sz w:val="18"/>
                <w:szCs w:val="18"/>
              </w:rPr>
              <w:t>l</w:t>
            </w:r>
          </w:p>
        </w:tc>
        <w:tc>
          <w:tcPr>
            <w:tcW w:w="17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782DA3C3" w14:textId="77777777" w:rsidR="00FE29A1" w:rsidRDefault="00FE29A1">
            <w:pPr>
              <w:spacing w:before="4" w:line="100" w:lineRule="exact"/>
              <w:rPr>
                <w:sz w:val="10"/>
                <w:szCs w:val="10"/>
              </w:rPr>
            </w:pPr>
          </w:p>
          <w:p w14:paraId="09F05B24" w14:textId="77777777" w:rsidR="00FE29A1" w:rsidRDefault="00000000">
            <w:pPr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w w:val="114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w w:val="110"/>
                <w:sz w:val="18"/>
                <w:szCs w:val="18"/>
              </w:rPr>
              <w:t>a</w:t>
            </w:r>
            <w:proofErr w:type="spellEnd"/>
          </w:p>
        </w:tc>
        <w:tc>
          <w:tcPr>
            <w:tcW w:w="17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64E52BBF" w14:textId="77777777" w:rsidR="00FE29A1" w:rsidRDefault="00FE29A1">
            <w:pPr>
              <w:spacing w:before="4" w:line="100" w:lineRule="exact"/>
              <w:rPr>
                <w:sz w:val="10"/>
                <w:szCs w:val="10"/>
              </w:rPr>
            </w:pPr>
          </w:p>
          <w:p w14:paraId="46CC3D04" w14:textId="77777777" w:rsidR="00FE29A1" w:rsidRDefault="00000000">
            <w:pPr>
              <w:ind w:left="10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10"/>
                <w:sz w:val="18"/>
                <w:szCs w:val="18"/>
              </w:rPr>
              <w:t>Cambio</w:t>
            </w:r>
            <w:r>
              <w:rPr>
                <w:rFonts w:ascii="Calibri" w:eastAsia="Calibri" w:hAnsi="Calibri" w:cs="Calibri"/>
                <w:spacing w:val="-6"/>
                <w:w w:val="11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w w:val="107"/>
                <w:sz w:val="18"/>
                <w:szCs w:val="18"/>
              </w:rPr>
              <w:t>ado</w:t>
            </w:r>
            <w:proofErr w:type="spellEnd"/>
          </w:p>
        </w:tc>
      </w:tr>
    </w:tbl>
    <w:p w14:paraId="50497CBA" w14:textId="77777777" w:rsidR="00FE29A1" w:rsidRDefault="00FE29A1">
      <w:pPr>
        <w:spacing w:before="5" w:line="180" w:lineRule="exact"/>
        <w:rPr>
          <w:sz w:val="18"/>
          <w:szCs w:val="18"/>
        </w:rPr>
      </w:pPr>
    </w:p>
    <w:p w14:paraId="2E42D84B" w14:textId="77777777" w:rsidR="00FE29A1" w:rsidRDefault="00FE29A1">
      <w:pPr>
        <w:spacing w:line="200" w:lineRule="exact"/>
      </w:pPr>
    </w:p>
    <w:p w14:paraId="55707E3A" w14:textId="77777777" w:rsidR="00FE29A1" w:rsidRDefault="00000000">
      <w:pPr>
        <w:spacing w:before="7"/>
        <w:ind w:left="2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4E78"/>
          <w:sz w:val="24"/>
          <w:szCs w:val="24"/>
        </w:rPr>
        <w:t>6</w:t>
      </w:r>
      <w:r>
        <w:rPr>
          <w:rFonts w:ascii="Calibri" w:eastAsia="Calibri" w:hAnsi="Calibri" w:cs="Calibri"/>
          <w:b/>
          <w:color w:val="1F4E78"/>
          <w:spacing w:val="1"/>
          <w:sz w:val="24"/>
          <w:szCs w:val="24"/>
        </w:rPr>
        <w:t>.</w:t>
      </w:r>
      <w:r>
        <w:rPr>
          <w:rFonts w:ascii="Calibri" w:eastAsia="Calibri" w:hAnsi="Calibri" w:cs="Calibri"/>
          <w:b/>
          <w:color w:val="1F4E78"/>
          <w:sz w:val="24"/>
          <w:szCs w:val="24"/>
        </w:rPr>
        <w:t xml:space="preserve">2. </w:t>
      </w:r>
      <w:proofErr w:type="spellStart"/>
      <w:r>
        <w:rPr>
          <w:rFonts w:ascii="Calibri" w:eastAsia="Calibri" w:hAnsi="Calibri" w:cs="Calibri"/>
          <w:b/>
          <w:color w:val="1F4E78"/>
          <w:sz w:val="24"/>
          <w:szCs w:val="24"/>
        </w:rPr>
        <w:t>F</w:t>
      </w:r>
      <w:r>
        <w:rPr>
          <w:rFonts w:ascii="Calibri" w:eastAsia="Calibri" w:hAnsi="Calibri" w:cs="Calibri"/>
          <w:b/>
          <w:color w:val="1F4E78"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color w:val="1F4E78"/>
          <w:spacing w:val="1"/>
          <w:sz w:val="24"/>
          <w:szCs w:val="24"/>
        </w:rPr>
        <w:t>l</w:t>
      </w:r>
      <w:r>
        <w:rPr>
          <w:rFonts w:ascii="Calibri" w:eastAsia="Calibri" w:hAnsi="Calibri" w:cs="Calibri"/>
          <w:b/>
          <w:color w:val="1F4E78"/>
          <w:sz w:val="24"/>
          <w:szCs w:val="24"/>
        </w:rPr>
        <w:t>tros</w:t>
      </w:r>
      <w:proofErr w:type="spellEnd"/>
    </w:p>
    <w:p w14:paraId="57A74DC3" w14:textId="77777777" w:rsidR="00FE29A1" w:rsidRDefault="00FE29A1">
      <w:pPr>
        <w:spacing w:before="1" w:line="100" w:lineRule="exact"/>
        <w:rPr>
          <w:sz w:val="10"/>
          <w:szCs w:val="10"/>
        </w:rPr>
      </w:pPr>
    </w:p>
    <w:p w14:paraId="485F11BF" w14:textId="77777777" w:rsidR="00FE29A1" w:rsidRPr="00AC5D1C" w:rsidRDefault="00000000">
      <w:pPr>
        <w:ind w:left="22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Agr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gar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il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or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.</w:t>
      </w:r>
      <w:r w:rsidRPr="00AC5D1C">
        <w:rPr>
          <w:rFonts w:ascii="Calibri" w:eastAsia="Calibri" w:hAnsi="Calibri" w:cs="Calibri"/>
          <w:spacing w:val="3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fi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erán</w:t>
      </w:r>
      <w:r w:rsidRPr="00AC5D1C">
        <w:rPr>
          <w:rFonts w:ascii="Calibri" w:eastAsia="Calibri" w:hAnsi="Calibri" w:cs="Calibri"/>
          <w:spacing w:val="2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iar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k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0238B969" w14:textId="77777777" w:rsidR="00FE29A1" w:rsidRPr="00AC5D1C" w:rsidRDefault="00FE29A1">
      <w:pPr>
        <w:spacing w:before="3" w:line="120" w:lineRule="exact"/>
        <w:rPr>
          <w:sz w:val="12"/>
          <w:szCs w:val="12"/>
          <w:lang w:val="es-EC"/>
        </w:rPr>
      </w:pPr>
    </w:p>
    <w:p w14:paraId="552DAFA2" w14:textId="77777777" w:rsidR="00FE29A1" w:rsidRPr="00AC5D1C" w:rsidRDefault="00000000">
      <w:pPr>
        <w:ind w:left="508"/>
        <w:rPr>
          <w:rFonts w:ascii="Consolas" w:eastAsia="Consolas" w:hAnsi="Consolas" w:cs="Consolas"/>
          <w:sz w:val="17"/>
          <w:szCs w:val="17"/>
          <w:lang w:val="es-EC"/>
        </w:rPr>
        <w:sectPr w:rsidR="00FE29A1" w:rsidRPr="00AC5D1C">
          <w:footerReference w:type="default" r:id="rId9"/>
          <w:pgSz w:w="12240" w:h="15840"/>
          <w:pgMar w:top="760" w:right="860" w:bottom="280" w:left="860" w:header="597" w:footer="670" w:gutter="0"/>
          <w:cols w:space="720"/>
        </w:sectPr>
      </w:pPr>
      <w:r>
        <w:pict w14:anchorId="3D8EEC2D">
          <v:group id="_x0000_s2096" style="position:absolute;left:0;text-align:left;margin-left:67pt;margin-top:-.05pt;width:478.15pt;height:11.4pt;z-index:-251654144;mso-position-horizontal-relative:page" coordorigin="1340,-1" coordsize="9563,228">
            <v:shape id="_x0000_s2097" style="position:absolute;left:1340;top:-1;width:9563;height:228" coordorigin="1340,-1" coordsize="9563,228" path="m1340,227r9563,l10903,-1r-9563,l1340,22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GET /api/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solicitudes?esta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d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o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=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PENDIENTE&amp;prioridad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=ALTA</w:t>
      </w:r>
    </w:p>
    <w:p w14:paraId="54B7C66D" w14:textId="77777777" w:rsidR="00FE29A1" w:rsidRPr="00AC5D1C" w:rsidRDefault="00FE29A1">
      <w:pPr>
        <w:spacing w:before="9" w:line="140" w:lineRule="exact"/>
        <w:rPr>
          <w:sz w:val="15"/>
          <w:szCs w:val="15"/>
          <w:lang w:val="es-EC"/>
        </w:rPr>
      </w:pPr>
    </w:p>
    <w:p w14:paraId="294415A5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argar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od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w w:val="110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cc</w:t>
      </w:r>
      <w:r w:rsidRPr="00AC5D1C">
        <w:rPr>
          <w:rFonts w:ascii="Calibri" w:eastAsia="Calibri" w:hAnsi="Calibri" w:cs="Calibri"/>
          <w:w w:val="110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ó</w:t>
      </w:r>
      <w:r w:rsidRPr="00AC5D1C">
        <w:rPr>
          <w:rFonts w:ascii="Calibri" w:eastAsia="Calibri" w:hAnsi="Calibri" w:cs="Calibri"/>
          <w:w w:val="110"/>
          <w:lang w:val="es-EC"/>
        </w:rPr>
        <w:t>n</w:t>
      </w:r>
      <w:r w:rsidRPr="00AC5D1C">
        <w:rPr>
          <w:rFonts w:ascii="Calibri" w:eastAsia="Calibri" w:hAnsi="Calibri" w:cs="Calibri"/>
          <w:spacing w:val="-4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fi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ú</w:t>
      </w:r>
      <w:r w:rsidRPr="00AC5D1C">
        <w:rPr>
          <w:rFonts w:ascii="Calibri" w:eastAsia="Calibri" w:hAnsi="Calibri" w:cs="Calibri"/>
          <w:w w:val="106"/>
          <w:lang w:val="es-EC"/>
        </w:rPr>
        <w:t>ni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nte</w:t>
      </w:r>
      <w:r w:rsidRPr="00AC5D1C">
        <w:rPr>
          <w:rFonts w:ascii="Calibri" w:eastAsia="Calibri" w:hAnsi="Calibri" w:cs="Calibri"/>
          <w:spacing w:val="-4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w w:val="112"/>
          <w:lang w:val="es-EC"/>
        </w:rPr>
        <w:t>Rea</w:t>
      </w:r>
      <w:r w:rsidRPr="00AC5D1C">
        <w:rPr>
          <w:rFonts w:ascii="Calibri" w:eastAsia="Calibri" w:hAnsi="Calibri" w:cs="Calibri"/>
          <w:spacing w:val="1"/>
          <w:w w:val="112"/>
          <w:lang w:val="es-EC"/>
        </w:rPr>
        <w:t>c</w:t>
      </w:r>
      <w:r w:rsidRPr="00AC5D1C">
        <w:rPr>
          <w:rFonts w:ascii="Calibri" w:eastAsia="Calibri" w:hAnsi="Calibri" w:cs="Calibri"/>
          <w:w w:val="103"/>
          <w:lang w:val="es-EC"/>
        </w:rPr>
        <w:t>t</w:t>
      </w:r>
      <w:proofErr w:type="spellEnd"/>
      <w:r w:rsidRPr="00AC5D1C">
        <w:rPr>
          <w:rFonts w:ascii="Calibri" w:eastAsia="Calibri" w:hAnsi="Calibri" w:cs="Calibri"/>
          <w:w w:val="103"/>
          <w:lang w:val="es-EC"/>
        </w:rPr>
        <w:t>.</w:t>
      </w:r>
    </w:p>
    <w:p w14:paraId="33FF30CF" w14:textId="77777777" w:rsidR="00FE29A1" w:rsidRPr="00AC5D1C" w:rsidRDefault="00FE29A1">
      <w:pPr>
        <w:spacing w:before="9" w:line="140" w:lineRule="exact"/>
        <w:rPr>
          <w:sz w:val="15"/>
          <w:szCs w:val="15"/>
          <w:lang w:val="es-EC"/>
        </w:rPr>
      </w:pPr>
    </w:p>
    <w:p w14:paraId="6000552E" w14:textId="77777777" w:rsidR="00FE29A1" w:rsidRPr="00AC5D1C" w:rsidRDefault="00000000">
      <w:pPr>
        <w:ind w:left="10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6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3. N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u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e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va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o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l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c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u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d</w:t>
      </w:r>
    </w:p>
    <w:p w14:paraId="07D0B9B4" w14:textId="77777777" w:rsidR="00FE29A1" w:rsidRPr="00AC5D1C" w:rsidRDefault="00FE29A1">
      <w:pPr>
        <w:spacing w:before="1" w:line="100" w:lineRule="exact"/>
        <w:rPr>
          <w:sz w:val="10"/>
          <w:szCs w:val="10"/>
          <w:lang w:val="es-EC"/>
        </w:rPr>
      </w:pPr>
    </w:p>
    <w:p w14:paraId="6D70E8C2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rear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rmula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io</w:t>
      </w:r>
      <w:r w:rsidRPr="00AC5D1C">
        <w:rPr>
          <w:rFonts w:ascii="Calibri" w:eastAsia="Calibri" w:hAnsi="Calibri" w:cs="Calibri"/>
          <w:spacing w:val="3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1F9E476D" w14:textId="77777777" w:rsidR="00FE29A1" w:rsidRPr="00AC5D1C" w:rsidRDefault="00FE29A1">
      <w:pPr>
        <w:spacing w:before="8" w:line="120" w:lineRule="exact"/>
        <w:rPr>
          <w:sz w:val="12"/>
          <w:szCs w:val="12"/>
          <w:lang w:val="es-EC"/>
        </w:rPr>
      </w:pPr>
    </w:p>
    <w:p w14:paraId="1626D846" w14:textId="77777777" w:rsidR="00FE29A1" w:rsidRPr="00AC5D1C" w:rsidRDefault="00000000">
      <w:pPr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í</w:t>
      </w:r>
      <w:r w:rsidRPr="00AC5D1C">
        <w:rPr>
          <w:rFonts w:ascii="Calibri" w:eastAsia="Calibri" w:hAnsi="Calibri" w:cs="Calibri"/>
          <w:w w:val="104"/>
          <w:lang w:val="es-EC"/>
        </w:rPr>
        <w:t>tul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6B43A754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D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p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ó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1D7740AC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105"/>
          <w:lang w:val="es-EC"/>
        </w:rPr>
        <w:t>P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r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02F8C368" w14:textId="77777777" w:rsidR="00FE29A1" w:rsidRPr="00AC5D1C" w:rsidRDefault="00FE29A1">
      <w:pPr>
        <w:spacing w:before="6" w:line="100" w:lineRule="exact"/>
        <w:rPr>
          <w:sz w:val="11"/>
          <w:szCs w:val="11"/>
          <w:lang w:val="es-EC"/>
        </w:rPr>
      </w:pPr>
    </w:p>
    <w:p w14:paraId="1C6D13BF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rmula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io</w:t>
      </w:r>
      <w:r w:rsidRPr="00AC5D1C">
        <w:rPr>
          <w:rFonts w:ascii="Calibri" w:eastAsia="Calibri" w:hAnsi="Calibri" w:cs="Calibri"/>
          <w:spacing w:val="3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9"/>
          <w:lang w:val="es-EC"/>
        </w:rPr>
        <w:t>á:</w:t>
      </w:r>
    </w:p>
    <w:p w14:paraId="1F9B4B40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23A29DF5" w14:textId="77777777" w:rsidR="00FE29A1" w:rsidRPr="00AC5D1C" w:rsidRDefault="00000000">
      <w:pPr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ali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p</w:t>
      </w:r>
      <w:r w:rsidRPr="00AC5D1C">
        <w:rPr>
          <w:rFonts w:ascii="Calibri" w:eastAsia="Calibri" w:hAnsi="Calibri" w:cs="Calibri"/>
          <w:w w:val="110"/>
          <w:lang w:val="es-EC"/>
        </w:rPr>
        <w:t>os</w:t>
      </w:r>
      <w:r w:rsidRPr="00AC5D1C">
        <w:rPr>
          <w:rFonts w:ascii="Calibri" w:eastAsia="Calibri" w:hAnsi="Calibri" w:cs="Calibri"/>
          <w:spacing w:val="-6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re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eri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39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e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7"/>
          <w:lang w:val="es-EC"/>
        </w:rPr>
        <w:t>fa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z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30929353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su</w:t>
      </w:r>
      <w:r w:rsidRPr="00AC5D1C">
        <w:rPr>
          <w:rFonts w:ascii="Calibri" w:eastAsia="Calibri" w:hAnsi="Calibri" w:cs="Calibri"/>
          <w:w w:val="108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i</w:t>
      </w:r>
      <w:r w:rsidRPr="00AC5D1C">
        <w:rPr>
          <w:rFonts w:ascii="Calibri" w:eastAsia="Calibri" w:hAnsi="Calibri" w:cs="Calibri"/>
          <w:w w:val="108"/>
          <w:lang w:val="es-EC"/>
        </w:rPr>
        <w:t xml:space="preserve">r </w:t>
      </w:r>
      <w:r w:rsidRPr="00AC5D1C">
        <w:rPr>
          <w:rFonts w:ascii="Calibri" w:eastAsia="Calibri" w:hAnsi="Calibri" w:cs="Calibri"/>
          <w:lang w:val="es-EC"/>
        </w:rPr>
        <w:t>POST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w w:val="102"/>
          <w:lang w:val="es-EC"/>
        </w:rPr>
        <w:t>/ap</w:t>
      </w:r>
      <w:r w:rsidRPr="00AC5D1C">
        <w:rPr>
          <w:rFonts w:ascii="Calibri" w:eastAsia="Calibri" w:hAnsi="Calibri" w:cs="Calibri"/>
          <w:spacing w:val="1"/>
          <w:w w:val="102"/>
          <w:lang w:val="es-EC"/>
        </w:rPr>
        <w:t>i</w:t>
      </w:r>
      <w:r w:rsidRPr="00AC5D1C">
        <w:rPr>
          <w:rFonts w:ascii="Calibri" w:eastAsia="Calibri" w:hAnsi="Calibri" w:cs="Calibri"/>
          <w:spacing w:val="2"/>
          <w:w w:val="87"/>
          <w:lang w:val="es-EC"/>
        </w:rPr>
        <w:t>/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l</w:t>
      </w:r>
      <w:r w:rsidRPr="00AC5D1C">
        <w:rPr>
          <w:rFonts w:ascii="Calibri" w:eastAsia="Calibri" w:hAnsi="Calibri" w:cs="Calibri"/>
          <w:w w:val="11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022AB065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ost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erro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es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et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rna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or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k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3ABDD2FB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mp</w:t>
      </w:r>
      <w:r w:rsidRPr="00AC5D1C">
        <w:rPr>
          <w:rFonts w:ascii="Calibri" w:eastAsia="Calibri" w:hAnsi="Calibri" w:cs="Calibri"/>
          <w:lang w:val="es-EC"/>
        </w:rPr>
        <w:t>iar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p</w:t>
      </w:r>
      <w:r w:rsidRPr="00AC5D1C">
        <w:rPr>
          <w:rFonts w:ascii="Calibri" w:eastAsia="Calibri" w:hAnsi="Calibri" w:cs="Calibri"/>
          <w:w w:val="109"/>
          <w:lang w:val="es-EC"/>
        </w:rPr>
        <w:t>os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 xml:space="preserve"> d</w:t>
      </w:r>
      <w:r w:rsidRPr="00AC5D1C">
        <w:rPr>
          <w:rFonts w:ascii="Calibri" w:eastAsia="Calibri" w:hAnsi="Calibri" w:cs="Calibri"/>
          <w:w w:val="109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p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3"/>
          <w:w w:val="109"/>
          <w:lang w:val="es-EC"/>
        </w:rPr>
        <w:t>é</w:t>
      </w:r>
      <w:r w:rsidRPr="00AC5D1C">
        <w:rPr>
          <w:rFonts w:ascii="Calibri" w:eastAsia="Calibri" w:hAnsi="Calibri" w:cs="Calibri"/>
          <w:w w:val="109"/>
          <w:lang w:val="es-EC"/>
        </w:rPr>
        <w:t>s</w:t>
      </w:r>
      <w:r w:rsidRPr="00AC5D1C">
        <w:rPr>
          <w:rFonts w:ascii="Calibri" w:eastAsia="Calibri" w:hAnsi="Calibri" w:cs="Calibri"/>
          <w:spacing w:val="-7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una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rea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ó</w:t>
      </w:r>
      <w:r w:rsidRPr="00AC5D1C">
        <w:rPr>
          <w:rFonts w:ascii="Calibri" w:eastAsia="Calibri" w:hAnsi="Calibri" w:cs="Calibri"/>
          <w:w w:val="108"/>
          <w:lang w:val="es-EC"/>
        </w:rPr>
        <w:t>n</w:t>
      </w:r>
      <w:r w:rsidRPr="00AC5D1C">
        <w:rPr>
          <w:rFonts w:ascii="Calibri" w:eastAsia="Calibri" w:hAnsi="Calibri" w:cs="Calibri"/>
          <w:spacing w:val="-3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x</w:t>
      </w:r>
      <w:r w:rsidRPr="00AC5D1C">
        <w:rPr>
          <w:rFonts w:ascii="Calibri" w:eastAsia="Calibri" w:hAnsi="Calibri" w:cs="Calibri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t</w:t>
      </w:r>
      <w:r w:rsidRPr="00AC5D1C">
        <w:rPr>
          <w:rFonts w:ascii="Calibri" w:eastAsia="Calibri" w:hAnsi="Calibri" w:cs="Calibri"/>
          <w:w w:val="112"/>
          <w:lang w:val="es-EC"/>
        </w:rPr>
        <w:t>osa.</w:t>
      </w:r>
    </w:p>
    <w:p w14:paraId="1F53BB2F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tu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l</w:t>
      </w:r>
      <w:r w:rsidRPr="00AC5D1C">
        <w:rPr>
          <w:rFonts w:ascii="Calibri" w:eastAsia="Calibri" w:hAnsi="Calibri" w:cs="Calibri"/>
          <w:w w:val="106"/>
          <w:lang w:val="es-EC"/>
        </w:rPr>
        <w:t>iz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a</w:t>
      </w:r>
      <w:r w:rsidRPr="00AC5D1C">
        <w:rPr>
          <w:rFonts w:ascii="Calibri" w:eastAsia="Calibri" w:hAnsi="Calibri" w:cs="Calibri"/>
          <w:w w:val="106"/>
          <w:lang w:val="es-EC"/>
        </w:rPr>
        <w:t>r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ista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106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6A40B5F1" w14:textId="77777777" w:rsidR="00FE29A1" w:rsidRPr="00AC5D1C" w:rsidRDefault="00FE29A1">
      <w:pPr>
        <w:spacing w:before="9" w:line="140" w:lineRule="exact"/>
        <w:rPr>
          <w:sz w:val="15"/>
          <w:szCs w:val="15"/>
          <w:lang w:val="es-EC"/>
        </w:rPr>
      </w:pPr>
    </w:p>
    <w:p w14:paraId="4F90BD69" w14:textId="77777777" w:rsidR="00FE29A1" w:rsidRPr="00AC5D1C" w:rsidRDefault="00000000">
      <w:pPr>
        <w:ind w:left="10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6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4. C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am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bi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o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d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 xml:space="preserve">e 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e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t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a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d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o</w:t>
      </w:r>
    </w:p>
    <w:p w14:paraId="7EBF3D55" w14:textId="77777777" w:rsidR="00FE29A1" w:rsidRPr="00AC5D1C" w:rsidRDefault="00FE29A1">
      <w:pPr>
        <w:spacing w:before="3" w:line="100" w:lineRule="exact"/>
        <w:rPr>
          <w:sz w:val="10"/>
          <w:szCs w:val="10"/>
          <w:lang w:val="es-EC"/>
        </w:rPr>
      </w:pPr>
    </w:p>
    <w:p w14:paraId="09A0DE11" w14:textId="77777777" w:rsidR="00FE29A1" w:rsidRPr="00AC5D1C" w:rsidRDefault="00000000">
      <w:pPr>
        <w:spacing w:line="273" w:lineRule="auto"/>
        <w:ind w:left="100" w:right="174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D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4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ista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er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osi</w:t>
      </w:r>
      <w:r w:rsidRPr="00AC5D1C">
        <w:rPr>
          <w:rFonts w:ascii="Calibri" w:eastAsia="Calibri" w:hAnsi="Calibri" w:cs="Calibri"/>
          <w:spacing w:val="1"/>
          <w:lang w:val="es-EC"/>
        </w:rPr>
        <w:t>bl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43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am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 xml:space="preserve">iar 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proofErr w:type="gramEnd"/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una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so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l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d</w:t>
      </w:r>
      <w:r w:rsidRPr="00AC5D1C">
        <w:rPr>
          <w:rFonts w:ascii="Calibri" w:eastAsia="Calibri" w:hAnsi="Calibri" w:cs="Calibri"/>
          <w:spacing w:val="4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su</w:t>
      </w:r>
      <w:r w:rsidRPr="00AC5D1C">
        <w:rPr>
          <w:rFonts w:ascii="Calibri" w:eastAsia="Calibri" w:hAnsi="Calibri" w:cs="Calibri"/>
          <w:w w:val="107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i</w:t>
      </w:r>
      <w:r w:rsidRPr="00AC5D1C">
        <w:rPr>
          <w:rFonts w:ascii="Calibri" w:eastAsia="Calibri" w:hAnsi="Calibri" w:cs="Calibri"/>
          <w:w w:val="107"/>
          <w:lang w:val="es-EC"/>
        </w:rPr>
        <w:t>en</w:t>
      </w:r>
      <w:r w:rsidRPr="00AC5D1C">
        <w:rPr>
          <w:rFonts w:ascii="Calibri" w:eastAsia="Calibri" w:hAnsi="Calibri" w:cs="Calibri"/>
          <w:spacing w:val="3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o</w:t>
      </w:r>
      <w:r w:rsidRPr="00AC5D1C">
        <w:rPr>
          <w:rFonts w:ascii="Calibri" w:eastAsia="Calibri" w:hAnsi="Calibri" w:cs="Calibri"/>
          <w:spacing w:val="-3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1"/>
          <w:lang w:val="es-EC"/>
        </w:rPr>
        <w:t>dp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nt</w:t>
      </w:r>
      <w:proofErr w:type="spellEnd"/>
      <w:r w:rsidRPr="00AC5D1C">
        <w:rPr>
          <w:rFonts w:ascii="Calibri" w:eastAsia="Calibri" w:hAnsi="Calibri" w:cs="Calibri"/>
          <w:spacing w:val="2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re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p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nd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2"/>
          <w:w w:val="105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5"/>
          <w:lang w:val="es-EC"/>
        </w:rPr>
        <w:t>.</w:t>
      </w:r>
      <w:r w:rsidRPr="00AC5D1C">
        <w:rPr>
          <w:rFonts w:ascii="Calibri" w:eastAsia="Calibri" w:hAnsi="Calibri" w:cs="Calibri"/>
          <w:spacing w:val="3"/>
          <w:w w:val="105"/>
          <w:lang w:val="es-EC"/>
        </w:rPr>
        <w:t xml:space="preserve"> </w:t>
      </w:r>
      <w:r w:rsidRPr="00AC5D1C">
        <w:rPr>
          <w:rFonts w:ascii="Calibri" w:eastAsia="Calibri" w:hAnsi="Calibri" w:cs="Calibri"/>
          <w:w w:val="116"/>
          <w:lang w:val="es-EC"/>
        </w:rPr>
        <w:t xml:space="preserve">Si 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8"/>
          <w:lang w:val="es-EC"/>
        </w:rPr>
        <w:t>b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k</w:t>
      </w:r>
      <w:r w:rsidRPr="00AC5D1C">
        <w:rPr>
          <w:rFonts w:ascii="Calibri" w:eastAsia="Calibri" w:hAnsi="Calibri" w:cs="Calibri"/>
          <w:w w:val="108"/>
          <w:lang w:val="es-EC"/>
        </w:rPr>
        <w:t>end</w:t>
      </w:r>
      <w:proofErr w:type="spellEnd"/>
      <w:r w:rsidRPr="00AC5D1C">
        <w:rPr>
          <w:rFonts w:ascii="Calibri" w:eastAsia="Calibri" w:hAnsi="Calibri" w:cs="Calibri"/>
          <w:spacing w:val="-6"/>
          <w:w w:val="108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ha</w:t>
      </w:r>
      <w:r w:rsidRPr="00AC5D1C">
        <w:rPr>
          <w:rFonts w:ascii="Calibri" w:eastAsia="Calibri" w:hAnsi="Calibri" w:cs="Calibri"/>
          <w:spacing w:val="-1"/>
          <w:lang w:val="es-EC"/>
        </w:rPr>
        <w:t>z</w:t>
      </w:r>
      <w:r w:rsidRPr="00AC5D1C">
        <w:rPr>
          <w:rFonts w:ascii="Calibri" w:eastAsia="Calibri" w:hAnsi="Calibri" w:cs="Calibri"/>
          <w:lang w:val="es-EC"/>
        </w:rPr>
        <w:t xml:space="preserve">a 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proofErr w:type="gramEnd"/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tra</w:t>
      </w:r>
      <w:r w:rsidRPr="00AC5D1C">
        <w:rPr>
          <w:rFonts w:ascii="Calibri" w:eastAsia="Calibri" w:hAnsi="Calibri" w:cs="Calibri"/>
          <w:spacing w:val="2"/>
          <w:w w:val="107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ó</w:t>
      </w:r>
      <w:r w:rsidRPr="00AC5D1C">
        <w:rPr>
          <w:rFonts w:ascii="Calibri" w:eastAsia="Calibri" w:hAnsi="Calibri" w:cs="Calibri"/>
          <w:w w:val="107"/>
          <w:lang w:val="es-EC"/>
        </w:rPr>
        <w:t>n,</w:t>
      </w:r>
      <w:r w:rsidRPr="00AC5D1C">
        <w:rPr>
          <w:rFonts w:ascii="Calibri" w:eastAsia="Calibri" w:hAnsi="Calibri" w:cs="Calibri"/>
          <w:spacing w:val="-3"/>
          <w:w w:val="10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Rea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t</w:t>
      </w:r>
      <w:proofErr w:type="spellEnd"/>
      <w:r w:rsidRPr="00AC5D1C">
        <w:rPr>
          <w:rFonts w:ascii="Calibri" w:eastAsia="Calibri" w:hAnsi="Calibri" w:cs="Calibri"/>
          <w:spacing w:val="4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most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 xml:space="preserve">aje 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al</w:t>
      </w:r>
      <w:proofErr w:type="gramEnd"/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w w:val="113"/>
          <w:lang w:val="es-EC"/>
        </w:rPr>
        <w:t>u</w:t>
      </w:r>
      <w:r w:rsidRPr="00AC5D1C">
        <w:rPr>
          <w:rFonts w:ascii="Calibri" w:eastAsia="Calibri" w:hAnsi="Calibri" w:cs="Calibri"/>
          <w:spacing w:val="-1"/>
          <w:w w:val="113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104"/>
          <w:lang w:val="es-EC"/>
        </w:rPr>
        <w:t>ari</w:t>
      </w:r>
      <w:r w:rsidRPr="00AC5D1C">
        <w:rPr>
          <w:rFonts w:ascii="Calibri" w:eastAsia="Calibri" w:hAnsi="Calibri" w:cs="Calibri"/>
          <w:w w:val="107"/>
          <w:lang w:val="es-EC"/>
        </w:rPr>
        <w:t>o.</w:t>
      </w:r>
    </w:p>
    <w:p w14:paraId="7B73F323" w14:textId="77777777" w:rsidR="00FE29A1" w:rsidRPr="00AC5D1C" w:rsidRDefault="00FE29A1">
      <w:pPr>
        <w:spacing w:before="1" w:line="120" w:lineRule="exact"/>
        <w:rPr>
          <w:sz w:val="13"/>
          <w:szCs w:val="13"/>
          <w:lang w:val="es-EC"/>
        </w:rPr>
      </w:pPr>
    </w:p>
    <w:p w14:paraId="2A437210" w14:textId="77777777" w:rsidR="00FE29A1" w:rsidRPr="00AC5D1C" w:rsidRDefault="00000000">
      <w:pPr>
        <w:ind w:left="10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6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 xml:space="preserve">5. 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Re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s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u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me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n</w:t>
      </w:r>
    </w:p>
    <w:p w14:paraId="787B9C76" w14:textId="77777777" w:rsidR="00FE29A1" w:rsidRPr="00AC5D1C" w:rsidRDefault="00FE29A1">
      <w:pPr>
        <w:spacing w:before="1" w:line="100" w:lineRule="exact"/>
        <w:rPr>
          <w:sz w:val="10"/>
          <w:szCs w:val="10"/>
          <w:lang w:val="es-EC"/>
        </w:rPr>
      </w:pPr>
    </w:p>
    <w:p w14:paraId="392E541A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ost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0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eri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</w:t>
      </w:r>
      <w:r w:rsidRPr="00AC5D1C">
        <w:rPr>
          <w:rFonts w:ascii="Calibri" w:eastAsia="Calibri" w:hAnsi="Calibri" w:cs="Calibri"/>
          <w:spacing w:val="3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7"/>
          <w:lang w:val="es-EC"/>
        </w:rPr>
        <w:t xml:space="preserve"> 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1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415D3F63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31559FEB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2F07474D">
          <v:group id="_x0000_s2094" style="position:absolute;left:0;text-align:left;margin-left:67pt;margin-top:-.05pt;width:478.15pt;height:11.4pt;z-index:-251653120;mso-position-horizontal-relative:page" coordorigin="1340,-1" coordsize="9563,228">
            <v:shape id="_x0000_s2095" style="position:absolute;left:1340;top:-1;width:9563;height:228" coordorigin="1340,-1" coordsize="9563,228" path="m1340,227r9563,l10903,-1r-9563,l1340,227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TOTAL | PENDIENTES | EN P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R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OCESO | FINALIZADAS</w:t>
      </w:r>
    </w:p>
    <w:p w14:paraId="3CE4C3E0" w14:textId="77777777" w:rsidR="00FE29A1" w:rsidRPr="00AC5D1C" w:rsidRDefault="00FE29A1">
      <w:pPr>
        <w:spacing w:before="2" w:line="120" w:lineRule="exact"/>
        <w:rPr>
          <w:sz w:val="12"/>
          <w:szCs w:val="12"/>
          <w:lang w:val="es-EC"/>
        </w:rPr>
      </w:pPr>
    </w:p>
    <w:p w14:paraId="2F3B497C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alo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es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erán</w:t>
      </w:r>
      <w:r w:rsidRPr="00AC5D1C">
        <w:rPr>
          <w:rFonts w:ascii="Calibri" w:eastAsia="Calibri" w:hAnsi="Calibri" w:cs="Calibri"/>
          <w:spacing w:val="29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ne</w:t>
      </w:r>
      <w:r w:rsidRPr="00AC5D1C">
        <w:rPr>
          <w:rFonts w:ascii="Calibri" w:eastAsia="Calibri" w:hAnsi="Calibri" w:cs="Calibri"/>
          <w:spacing w:val="-2"/>
          <w:lang w:val="es-EC"/>
        </w:rPr>
        <w:t>r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G</w:t>
      </w:r>
      <w:r w:rsidRPr="00AC5D1C">
        <w:rPr>
          <w:rFonts w:ascii="Calibri" w:eastAsia="Calibri" w:hAnsi="Calibri" w:cs="Calibri"/>
          <w:lang w:val="es-EC"/>
        </w:rPr>
        <w:t>ET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r w:rsidRPr="00AC5D1C">
        <w:rPr>
          <w:rFonts w:ascii="Calibri" w:eastAsia="Calibri" w:hAnsi="Calibri" w:cs="Calibri"/>
          <w:w w:val="102"/>
          <w:lang w:val="es-EC"/>
        </w:rPr>
        <w:t>/a</w:t>
      </w:r>
      <w:r w:rsidRPr="00AC5D1C">
        <w:rPr>
          <w:rFonts w:ascii="Calibri" w:eastAsia="Calibri" w:hAnsi="Calibri" w:cs="Calibri"/>
          <w:spacing w:val="1"/>
          <w:w w:val="102"/>
          <w:lang w:val="es-EC"/>
        </w:rPr>
        <w:t>p</w:t>
      </w:r>
      <w:r w:rsidRPr="00AC5D1C">
        <w:rPr>
          <w:rFonts w:ascii="Calibri" w:eastAsia="Calibri" w:hAnsi="Calibri" w:cs="Calibri"/>
          <w:w w:val="105"/>
          <w:lang w:val="es-EC"/>
        </w:rPr>
        <w:t>i/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l</w:t>
      </w:r>
      <w:r w:rsidRPr="00AC5D1C">
        <w:rPr>
          <w:rFonts w:ascii="Calibri" w:eastAsia="Calibri" w:hAnsi="Calibri" w:cs="Calibri"/>
          <w:w w:val="11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spacing w:val="3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97"/>
          <w:lang w:val="es-EC"/>
        </w:rPr>
        <w:t>/r</w:t>
      </w:r>
      <w:r w:rsidRPr="00AC5D1C">
        <w:rPr>
          <w:rFonts w:ascii="Calibri" w:eastAsia="Calibri" w:hAnsi="Calibri" w:cs="Calibri"/>
          <w:spacing w:val="1"/>
          <w:w w:val="97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s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106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107EDD1C" w14:textId="77777777" w:rsidR="00FE29A1" w:rsidRPr="00AC5D1C" w:rsidRDefault="00FE29A1">
      <w:pPr>
        <w:spacing w:before="17" w:line="220" w:lineRule="exact"/>
        <w:rPr>
          <w:sz w:val="22"/>
          <w:szCs w:val="22"/>
          <w:lang w:val="es-EC"/>
        </w:rPr>
      </w:pPr>
    </w:p>
    <w:p w14:paraId="6DF54473" w14:textId="77777777" w:rsidR="00FE29A1" w:rsidRPr="00AC5D1C" w:rsidRDefault="00000000">
      <w:pPr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7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Manejo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de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es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– 5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p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u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os</w:t>
      </w:r>
    </w:p>
    <w:p w14:paraId="754FE257" w14:textId="77777777" w:rsidR="00FE29A1" w:rsidRPr="00AC5D1C" w:rsidRDefault="00FE29A1">
      <w:pPr>
        <w:spacing w:before="4" w:line="140" w:lineRule="exact"/>
        <w:rPr>
          <w:sz w:val="15"/>
          <w:szCs w:val="15"/>
          <w:lang w:val="es-EC"/>
        </w:rPr>
      </w:pPr>
    </w:p>
    <w:p w14:paraId="14AB1978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w w:val="109"/>
          <w:lang w:val="es-EC"/>
        </w:rPr>
        <w:t>o</w:t>
      </w:r>
      <w:r w:rsidRPr="00AC5D1C">
        <w:rPr>
          <w:rFonts w:ascii="Calibri" w:eastAsia="Calibri" w:hAnsi="Calibri" w:cs="Calibri"/>
          <w:spacing w:val="4"/>
          <w:w w:val="109"/>
          <w:lang w:val="es-EC"/>
        </w:rPr>
        <w:t>l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ó</w:t>
      </w:r>
      <w:r w:rsidRPr="00AC5D1C">
        <w:rPr>
          <w:rFonts w:ascii="Calibri" w:eastAsia="Calibri" w:hAnsi="Calibri" w:cs="Calibri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7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man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jar,</w:t>
      </w:r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spacing w:val="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r</w:t>
      </w:r>
      <w:r w:rsidRPr="00AC5D1C">
        <w:rPr>
          <w:rFonts w:ascii="Calibri" w:eastAsia="Calibri" w:hAnsi="Calibri" w:cs="Calibri"/>
          <w:w w:val="106"/>
          <w:lang w:val="es-EC"/>
        </w:rPr>
        <w:t>re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p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nd</w:t>
      </w:r>
      <w:r w:rsidRPr="00AC5D1C">
        <w:rPr>
          <w:rFonts w:ascii="Calibri" w:eastAsia="Calibri" w:hAnsi="Calibri" w:cs="Calibri"/>
          <w:w w:val="106"/>
          <w:lang w:val="es-EC"/>
        </w:rPr>
        <w:t>an</w:t>
      </w:r>
      <w:proofErr w:type="gramEnd"/>
      <w:r w:rsidRPr="00AC5D1C">
        <w:rPr>
          <w:rFonts w:ascii="Calibri" w:eastAsia="Calibri" w:hAnsi="Calibri" w:cs="Calibri"/>
          <w:w w:val="106"/>
          <w:lang w:val="es-EC"/>
        </w:rPr>
        <w:t>,</w:t>
      </w:r>
      <w:r w:rsidRPr="00AC5D1C">
        <w:rPr>
          <w:rFonts w:ascii="Calibri" w:eastAsia="Calibri" w:hAnsi="Calibri" w:cs="Calibri"/>
          <w:spacing w:val="2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w w:val="107"/>
          <w:lang w:val="es-EC"/>
        </w:rPr>
        <w:t>ig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e</w:t>
      </w:r>
      <w:r w:rsidRPr="00AC5D1C">
        <w:rPr>
          <w:rFonts w:ascii="Calibri" w:eastAsia="Calibri" w:hAnsi="Calibri" w:cs="Calibri"/>
          <w:w w:val="107"/>
          <w:lang w:val="es-EC"/>
        </w:rPr>
        <w:t>nt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e</w:t>
      </w:r>
      <w:r w:rsidRPr="00AC5D1C">
        <w:rPr>
          <w:rFonts w:ascii="Calibri" w:eastAsia="Calibri" w:hAnsi="Calibri" w:cs="Calibri"/>
          <w:w w:val="107"/>
          <w:lang w:val="es-EC"/>
        </w:rPr>
        <w:t>s</w:t>
      </w:r>
      <w:r w:rsidRPr="00AC5D1C">
        <w:rPr>
          <w:rFonts w:ascii="Calibri" w:eastAsia="Calibri" w:hAnsi="Calibri" w:cs="Calibri"/>
          <w:spacing w:val="-8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nari</w:t>
      </w:r>
      <w:r w:rsidRPr="00AC5D1C">
        <w:rPr>
          <w:rFonts w:ascii="Calibri" w:eastAsia="Calibri" w:hAnsi="Calibri" w:cs="Calibri"/>
          <w:w w:val="111"/>
          <w:lang w:val="es-EC"/>
        </w:rPr>
        <w:t>os:</w:t>
      </w:r>
    </w:p>
    <w:p w14:paraId="02FCDFCC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3A22485C" w14:textId="77777777" w:rsidR="00FE29A1" w:rsidRPr="00AC5D1C" w:rsidRDefault="00000000">
      <w:pPr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Er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or</w:t>
      </w:r>
      <w:r w:rsidRPr="00AC5D1C">
        <w:rPr>
          <w:rFonts w:ascii="Calibri" w:eastAsia="Calibri" w:hAnsi="Calibri" w:cs="Calibri"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v</w:t>
      </w:r>
      <w:r w:rsidRPr="00AC5D1C">
        <w:rPr>
          <w:rFonts w:ascii="Calibri" w:eastAsia="Calibri" w:hAnsi="Calibri" w:cs="Calibri"/>
          <w:w w:val="111"/>
          <w:lang w:val="es-EC"/>
        </w:rPr>
        <w:t>al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ó</w:t>
      </w:r>
      <w:r w:rsidRPr="00AC5D1C">
        <w:rPr>
          <w:rFonts w:ascii="Calibri" w:eastAsia="Calibri" w:hAnsi="Calibri" w:cs="Calibri"/>
          <w:spacing w:val="-2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503ED48E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400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156D21FB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401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16BD5E39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403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79D4617B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404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63ACB566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500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73B804DC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API</w:t>
      </w:r>
      <w:r w:rsidRPr="00AC5D1C">
        <w:rPr>
          <w:rFonts w:ascii="Calibri" w:eastAsia="Calibri" w:hAnsi="Calibri" w:cs="Calibri"/>
          <w:spacing w:val="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11"/>
          <w:lang w:val="es-EC"/>
        </w:rPr>
        <w:t>isp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b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759F60F5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Do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u</w:t>
      </w:r>
      <w:r w:rsidRPr="00AC5D1C">
        <w:rPr>
          <w:rFonts w:ascii="Calibri" w:eastAsia="Calibri" w:hAnsi="Calibri" w:cs="Calibri"/>
          <w:w w:val="106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 xml:space="preserve">nto </w:t>
      </w:r>
      <w:r w:rsidRPr="00AC5D1C">
        <w:rPr>
          <w:rFonts w:ascii="Calibri" w:eastAsia="Calibri" w:hAnsi="Calibri" w:cs="Calibri"/>
          <w:spacing w:val="1"/>
          <w:w w:val="103"/>
          <w:lang w:val="es-EC"/>
        </w:rPr>
        <w:t>i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x</w:t>
      </w:r>
      <w:r w:rsidRPr="00AC5D1C">
        <w:rPr>
          <w:rFonts w:ascii="Calibri" w:eastAsia="Calibri" w:hAnsi="Calibri" w:cs="Calibri"/>
          <w:w w:val="108"/>
          <w:lang w:val="es-EC"/>
        </w:rPr>
        <w:t>iste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e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7E578CB6" w14:textId="77777777" w:rsidR="00FE29A1" w:rsidRPr="00AC5D1C" w:rsidRDefault="00FE29A1">
      <w:pPr>
        <w:spacing w:before="6" w:line="100" w:lineRule="exact"/>
        <w:rPr>
          <w:sz w:val="11"/>
          <w:szCs w:val="11"/>
          <w:lang w:val="es-EC"/>
        </w:rPr>
      </w:pPr>
    </w:p>
    <w:p w14:paraId="7FBE301A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re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ise</w:t>
      </w:r>
      <w:r w:rsidRPr="00AC5D1C">
        <w:rPr>
          <w:rFonts w:ascii="Calibri" w:eastAsia="Calibri" w:hAnsi="Calibri" w:cs="Calibri"/>
          <w:spacing w:val="1"/>
          <w:lang w:val="es-EC"/>
        </w:rPr>
        <w:t>ñ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gráfi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mpl</w:t>
      </w:r>
      <w:r w:rsidRPr="00AC5D1C">
        <w:rPr>
          <w:rFonts w:ascii="Calibri" w:eastAsia="Calibri" w:hAnsi="Calibri" w:cs="Calibri"/>
          <w:w w:val="106"/>
          <w:lang w:val="es-EC"/>
        </w:rPr>
        <w:t>ej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o</w:t>
      </w:r>
      <w:r w:rsidRPr="00AC5D1C">
        <w:rPr>
          <w:rFonts w:ascii="Calibri" w:eastAsia="Calibri" w:hAnsi="Calibri" w:cs="Calibri"/>
          <w:w w:val="106"/>
          <w:lang w:val="es-EC"/>
        </w:rPr>
        <w:t>;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riza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w w:val="109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e</w:t>
      </w:r>
      <w:r w:rsidRPr="00AC5D1C">
        <w:rPr>
          <w:rFonts w:ascii="Calibri" w:eastAsia="Calibri" w:hAnsi="Calibri" w:cs="Calibri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w w:val="109"/>
          <w:lang w:val="es-EC"/>
        </w:rPr>
        <w:t>aj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e</w:t>
      </w:r>
      <w:r w:rsidRPr="00AC5D1C">
        <w:rPr>
          <w:rFonts w:ascii="Calibri" w:eastAsia="Calibri" w:hAnsi="Calibri" w:cs="Calibri"/>
          <w:w w:val="109"/>
          <w:lang w:val="es-EC"/>
        </w:rPr>
        <w:t>s</w:t>
      </w:r>
      <w:r w:rsidRPr="00AC5D1C">
        <w:rPr>
          <w:rFonts w:ascii="Calibri" w:eastAsia="Calibri" w:hAnsi="Calibri" w:cs="Calibri"/>
          <w:spacing w:val="-9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2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cl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 xml:space="preserve">s </w:t>
      </w:r>
      <w:r w:rsidRPr="00AC5D1C">
        <w:rPr>
          <w:rFonts w:ascii="Calibri" w:eastAsia="Calibri" w:hAnsi="Calibri" w:cs="Calibri"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proofErr w:type="gramEnd"/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13"/>
          <w:lang w:val="es-EC"/>
        </w:rPr>
        <w:t>u</w:t>
      </w:r>
      <w:r w:rsidRPr="00AC5D1C">
        <w:rPr>
          <w:rFonts w:ascii="Calibri" w:eastAsia="Calibri" w:hAnsi="Calibri" w:cs="Calibri"/>
          <w:spacing w:val="-1"/>
          <w:w w:val="113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104"/>
          <w:lang w:val="es-EC"/>
        </w:rPr>
        <w:t>ari</w:t>
      </w:r>
      <w:r w:rsidRPr="00AC5D1C">
        <w:rPr>
          <w:rFonts w:ascii="Calibri" w:eastAsia="Calibri" w:hAnsi="Calibri" w:cs="Calibri"/>
          <w:w w:val="107"/>
          <w:lang w:val="es-EC"/>
        </w:rPr>
        <w:t>o.</w:t>
      </w:r>
    </w:p>
    <w:p w14:paraId="3E485DBE" w14:textId="77777777" w:rsidR="00FE29A1" w:rsidRPr="00AC5D1C" w:rsidRDefault="00FE29A1">
      <w:pPr>
        <w:spacing w:before="18" w:line="220" w:lineRule="exact"/>
        <w:rPr>
          <w:sz w:val="22"/>
          <w:szCs w:val="22"/>
          <w:lang w:val="es-EC"/>
        </w:rPr>
      </w:pPr>
    </w:p>
    <w:p w14:paraId="79410515" w14:textId="77777777" w:rsidR="00FE29A1" w:rsidRPr="00AC5D1C" w:rsidRDefault="00000000">
      <w:pPr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8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P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egu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as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écni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c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as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 xml:space="preserve">–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1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0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p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un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os</w:t>
      </w:r>
    </w:p>
    <w:p w14:paraId="4E6CE646" w14:textId="77777777" w:rsidR="00FE29A1" w:rsidRPr="00AC5D1C" w:rsidRDefault="00FE29A1">
      <w:pPr>
        <w:spacing w:before="6" w:line="140" w:lineRule="exact"/>
        <w:rPr>
          <w:sz w:val="15"/>
          <w:szCs w:val="15"/>
          <w:lang w:val="es-EC"/>
        </w:rPr>
      </w:pPr>
    </w:p>
    <w:p w14:paraId="42CAD7C8" w14:textId="36E9C26C" w:rsidR="00FE29A1" w:rsidRPr="00AC5D1C" w:rsidRDefault="00000000" w:rsidP="00AC5D1C">
      <w:pPr>
        <w:pStyle w:val="ListParagraph"/>
        <w:numPr>
          <w:ilvl w:val="0"/>
          <w:numId w:val="2"/>
        </w:numPr>
        <w:spacing w:line="273" w:lineRule="auto"/>
        <w:ind w:right="211"/>
        <w:rPr>
          <w:rFonts w:ascii="Calibri" w:eastAsia="Calibri" w:hAnsi="Calibri" w:cs="Calibri"/>
          <w:b/>
          <w:w w:val="110"/>
          <w:lang w:val="es-EC"/>
        </w:rPr>
      </w:pPr>
      <w:r w:rsidRPr="00AC5D1C">
        <w:rPr>
          <w:rFonts w:ascii="Calibri" w:eastAsia="Calibri" w:hAnsi="Calibri" w:cs="Calibri"/>
          <w:b/>
          <w:spacing w:val="1"/>
          <w:lang w:val="es-EC"/>
        </w:rPr>
        <w:t>E</w:t>
      </w:r>
      <w:r w:rsidRPr="00AC5D1C">
        <w:rPr>
          <w:rFonts w:ascii="Calibri" w:eastAsia="Calibri" w:hAnsi="Calibri" w:cs="Calibri"/>
          <w:b/>
          <w:lang w:val="es-EC"/>
        </w:rPr>
        <w:t>n</w:t>
      </w:r>
      <w:r w:rsidRPr="00AC5D1C">
        <w:rPr>
          <w:rFonts w:ascii="Calibri" w:eastAsia="Calibri" w:hAnsi="Calibri" w:cs="Calibri"/>
          <w:b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Y</w:t>
      </w:r>
      <w:r w:rsidRPr="00AC5D1C">
        <w:rPr>
          <w:rFonts w:ascii="Calibri" w:eastAsia="Calibri" w:hAnsi="Calibri" w:cs="Calibri"/>
          <w:b/>
          <w:lang w:val="es-EC"/>
        </w:rPr>
        <w:t>i</w:t>
      </w:r>
      <w:r w:rsidRPr="00AC5D1C">
        <w:rPr>
          <w:rFonts w:ascii="Calibri" w:eastAsia="Calibri" w:hAnsi="Calibri" w:cs="Calibri"/>
          <w:b/>
          <w:spacing w:val="-1"/>
          <w:lang w:val="es-EC"/>
        </w:rPr>
        <w:t>i</w:t>
      </w:r>
      <w:r w:rsidRPr="00AC5D1C">
        <w:rPr>
          <w:rFonts w:ascii="Calibri" w:eastAsia="Calibri" w:hAnsi="Calibri" w:cs="Calibri"/>
          <w:b/>
          <w:lang w:val="es-EC"/>
        </w:rPr>
        <w:t>2</w:t>
      </w:r>
      <w:r w:rsidRPr="00AC5D1C">
        <w:rPr>
          <w:rFonts w:ascii="Calibri" w:eastAsia="Calibri" w:hAnsi="Calibri" w:cs="Calibri"/>
          <w:b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3"/>
          <w:lang w:val="es-EC"/>
        </w:rPr>
        <w:t>co</w:t>
      </w:r>
      <w:r w:rsidRPr="00AC5D1C">
        <w:rPr>
          <w:rFonts w:ascii="Calibri" w:eastAsia="Calibri" w:hAnsi="Calibri" w:cs="Calibri"/>
          <w:b/>
          <w:w w:val="113"/>
          <w:lang w:val="es-EC"/>
        </w:rPr>
        <w:t>n</w:t>
      </w:r>
      <w:r w:rsidRPr="00AC5D1C">
        <w:rPr>
          <w:rFonts w:ascii="Calibri" w:eastAsia="Calibri" w:hAnsi="Calibri" w:cs="Calibri"/>
          <w:b/>
          <w:spacing w:val="-11"/>
          <w:w w:val="113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M</w:t>
      </w:r>
      <w:r w:rsidRPr="00AC5D1C">
        <w:rPr>
          <w:rFonts w:ascii="Calibri" w:eastAsia="Calibri" w:hAnsi="Calibri" w:cs="Calibri"/>
          <w:b/>
          <w:spacing w:val="3"/>
          <w:lang w:val="es-EC"/>
        </w:rPr>
        <w:t>o</w:t>
      </w:r>
      <w:r w:rsidRPr="00AC5D1C">
        <w:rPr>
          <w:rFonts w:ascii="Calibri" w:eastAsia="Calibri" w:hAnsi="Calibri" w:cs="Calibri"/>
          <w:b/>
          <w:lang w:val="es-EC"/>
        </w:rPr>
        <w:t>n</w:t>
      </w:r>
      <w:r w:rsidRPr="00AC5D1C">
        <w:rPr>
          <w:rFonts w:ascii="Calibri" w:eastAsia="Calibri" w:hAnsi="Calibri" w:cs="Calibri"/>
          <w:b/>
          <w:spacing w:val="-1"/>
          <w:lang w:val="es-EC"/>
        </w:rPr>
        <w:t>g</w:t>
      </w:r>
      <w:r w:rsidRPr="00AC5D1C">
        <w:rPr>
          <w:rFonts w:ascii="Calibri" w:eastAsia="Calibri" w:hAnsi="Calibri" w:cs="Calibri"/>
          <w:b/>
          <w:spacing w:val="1"/>
          <w:lang w:val="es-EC"/>
        </w:rPr>
        <w:t>oD</w:t>
      </w:r>
      <w:r w:rsidRPr="00AC5D1C">
        <w:rPr>
          <w:rFonts w:ascii="Calibri" w:eastAsia="Calibri" w:hAnsi="Calibri" w:cs="Calibri"/>
          <w:b/>
          <w:spacing w:val="-1"/>
          <w:lang w:val="es-EC"/>
        </w:rPr>
        <w:t>B</w:t>
      </w:r>
      <w:r w:rsidRPr="00AC5D1C">
        <w:rPr>
          <w:rFonts w:ascii="Calibri" w:eastAsia="Calibri" w:hAnsi="Calibri" w:cs="Calibri"/>
          <w:b/>
          <w:lang w:val="es-EC"/>
        </w:rPr>
        <w:t>,</w:t>
      </w:r>
      <w:r w:rsidRPr="00AC5D1C">
        <w:rPr>
          <w:rFonts w:ascii="Calibri" w:eastAsia="Calibri" w:hAnsi="Calibri" w:cs="Calibri"/>
          <w:b/>
          <w:spacing w:val="4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¿</w:t>
      </w:r>
      <w:r w:rsidRPr="00AC5D1C">
        <w:rPr>
          <w:rFonts w:ascii="Calibri" w:eastAsia="Calibri" w:hAnsi="Calibri" w:cs="Calibri"/>
          <w:b/>
          <w:spacing w:val="3"/>
          <w:lang w:val="es-EC"/>
        </w:rPr>
        <w:t>q</w:t>
      </w:r>
      <w:r w:rsidRPr="00AC5D1C">
        <w:rPr>
          <w:rFonts w:ascii="Calibri" w:eastAsia="Calibri" w:hAnsi="Calibri" w:cs="Calibri"/>
          <w:b/>
          <w:spacing w:val="-1"/>
          <w:lang w:val="es-EC"/>
        </w:rPr>
        <w:t>u</w:t>
      </w:r>
      <w:r w:rsidRPr="00AC5D1C">
        <w:rPr>
          <w:rFonts w:ascii="Calibri" w:eastAsia="Calibri" w:hAnsi="Calibri" w:cs="Calibri"/>
          <w:b/>
          <w:lang w:val="es-EC"/>
        </w:rPr>
        <w:t>é</w:t>
      </w:r>
      <w:r w:rsidRPr="00AC5D1C">
        <w:rPr>
          <w:rFonts w:ascii="Calibri" w:eastAsia="Calibri" w:hAnsi="Calibri" w:cs="Calibri"/>
          <w:b/>
          <w:spacing w:val="3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d</w:t>
      </w:r>
      <w:r w:rsidRPr="00AC5D1C">
        <w:rPr>
          <w:rFonts w:ascii="Calibri" w:eastAsia="Calibri" w:hAnsi="Calibri" w:cs="Calibri"/>
          <w:b/>
          <w:w w:val="111"/>
          <w:lang w:val="es-EC"/>
        </w:rPr>
        <w:t>ifer</w:t>
      </w:r>
      <w:r w:rsidRPr="00AC5D1C">
        <w:rPr>
          <w:rFonts w:ascii="Calibri" w:eastAsia="Calibri" w:hAnsi="Calibri" w:cs="Calibri"/>
          <w:b/>
          <w:spacing w:val="2"/>
          <w:w w:val="111"/>
          <w:lang w:val="es-EC"/>
        </w:rPr>
        <w:t>e</w:t>
      </w:r>
      <w:r w:rsidRPr="00AC5D1C">
        <w:rPr>
          <w:rFonts w:ascii="Calibri" w:eastAsia="Calibri" w:hAnsi="Calibri" w:cs="Calibri"/>
          <w:b/>
          <w:w w:val="111"/>
          <w:lang w:val="es-EC"/>
        </w:rPr>
        <w:t>n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c</w:t>
      </w:r>
      <w:r w:rsidRPr="00AC5D1C">
        <w:rPr>
          <w:rFonts w:ascii="Calibri" w:eastAsia="Calibri" w:hAnsi="Calibri" w:cs="Calibri"/>
          <w:b/>
          <w:w w:val="111"/>
          <w:lang w:val="es-EC"/>
        </w:rPr>
        <w:t>ias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 xml:space="preserve"> pr</w:t>
      </w:r>
      <w:r w:rsidRPr="00AC5D1C">
        <w:rPr>
          <w:rFonts w:ascii="Calibri" w:eastAsia="Calibri" w:hAnsi="Calibri" w:cs="Calibri"/>
          <w:b/>
          <w:w w:val="111"/>
          <w:lang w:val="es-EC"/>
        </w:rPr>
        <w:t>á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ct</w:t>
      </w:r>
      <w:r w:rsidRPr="00AC5D1C">
        <w:rPr>
          <w:rFonts w:ascii="Calibri" w:eastAsia="Calibri" w:hAnsi="Calibri" w:cs="Calibri"/>
          <w:b/>
          <w:w w:val="111"/>
          <w:lang w:val="es-EC"/>
        </w:rPr>
        <w:t>ic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a</w:t>
      </w:r>
      <w:r w:rsidRPr="00AC5D1C">
        <w:rPr>
          <w:rFonts w:ascii="Calibri" w:eastAsia="Calibri" w:hAnsi="Calibri" w:cs="Calibri"/>
          <w:b/>
          <w:w w:val="111"/>
          <w:lang w:val="es-EC"/>
        </w:rPr>
        <w:t>s</w:t>
      </w:r>
      <w:r w:rsidRPr="00AC5D1C">
        <w:rPr>
          <w:rFonts w:ascii="Calibri" w:eastAsia="Calibri" w:hAnsi="Calibri" w:cs="Calibri"/>
          <w:b/>
          <w:spacing w:val="20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11"/>
          <w:lang w:val="es-EC"/>
        </w:rPr>
        <w:t>ex</w:t>
      </w:r>
      <w:r w:rsidRPr="00AC5D1C">
        <w:rPr>
          <w:rFonts w:ascii="Calibri" w:eastAsia="Calibri" w:hAnsi="Calibri" w:cs="Calibri"/>
          <w:b/>
          <w:spacing w:val="-1"/>
          <w:w w:val="111"/>
          <w:lang w:val="es-EC"/>
        </w:rPr>
        <w:t>i</w:t>
      </w:r>
      <w:r w:rsidRPr="00AC5D1C">
        <w:rPr>
          <w:rFonts w:ascii="Calibri" w:eastAsia="Calibri" w:hAnsi="Calibri" w:cs="Calibri"/>
          <w:b/>
          <w:w w:val="111"/>
          <w:lang w:val="es-EC"/>
        </w:rPr>
        <w:t>s</w:t>
      </w:r>
      <w:r w:rsidRPr="00AC5D1C">
        <w:rPr>
          <w:rFonts w:ascii="Calibri" w:eastAsia="Calibri" w:hAnsi="Calibri" w:cs="Calibri"/>
          <w:b/>
          <w:spacing w:val="2"/>
          <w:w w:val="111"/>
          <w:lang w:val="es-EC"/>
        </w:rPr>
        <w:t>t</w:t>
      </w:r>
      <w:r w:rsidRPr="00AC5D1C">
        <w:rPr>
          <w:rFonts w:ascii="Calibri" w:eastAsia="Calibri" w:hAnsi="Calibri" w:cs="Calibri"/>
          <w:b/>
          <w:w w:val="111"/>
          <w:lang w:val="es-EC"/>
        </w:rPr>
        <w:t>en</w:t>
      </w:r>
      <w:r w:rsidRPr="00AC5D1C">
        <w:rPr>
          <w:rFonts w:ascii="Calibri" w:eastAsia="Calibri" w:hAnsi="Calibri" w:cs="Calibri"/>
          <w:b/>
          <w:spacing w:val="-16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e</w:t>
      </w:r>
      <w:r w:rsidRPr="00AC5D1C">
        <w:rPr>
          <w:rFonts w:ascii="Calibri" w:eastAsia="Calibri" w:hAnsi="Calibri" w:cs="Calibri"/>
          <w:b/>
          <w:spacing w:val="-1"/>
          <w:lang w:val="es-EC"/>
        </w:rPr>
        <w:t>n</w:t>
      </w:r>
      <w:r w:rsidRPr="00AC5D1C">
        <w:rPr>
          <w:rFonts w:ascii="Calibri" w:eastAsia="Calibri" w:hAnsi="Calibri" w:cs="Calibri"/>
          <w:b/>
          <w:spacing w:val="1"/>
          <w:lang w:val="es-EC"/>
        </w:rPr>
        <w:t>tr</w:t>
      </w:r>
      <w:r w:rsidRPr="00AC5D1C">
        <w:rPr>
          <w:rFonts w:ascii="Calibri" w:eastAsia="Calibri" w:hAnsi="Calibri" w:cs="Calibri"/>
          <w:b/>
          <w:lang w:val="es-EC"/>
        </w:rPr>
        <w:t>e</w:t>
      </w:r>
      <w:r w:rsidRPr="00AC5D1C">
        <w:rPr>
          <w:rFonts w:ascii="Calibri" w:eastAsia="Calibri" w:hAnsi="Calibri" w:cs="Calibri"/>
          <w:b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t</w:t>
      </w:r>
      <w:r w:rsidRPr="00AC5D1C">
        <w:rPr>
          <w:rFonts w:ascii="Calibri" w:eastAsia="Calibri" w:hAnsi="Calibri" w:cs="Calibri"/>
          <w:b/>
          <w:w w:val="109"/>
          <w:lang w:val="es-EC"/>
        </w:rPr>
        <w:t>ilizar</w:t>
      </w:r>
      <w:r w:rsidRPr="00AC5D1C">
        <w:rPr>
          <w:rFonts w:ascii="Calibri" w:eastAsia="Calibri" w:hAnsi="Calibri" w:cs="Calibri"/>
          <w:b/>
          <w:spacing w:val="-4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Act</w:t>
      </w:r>
      <w:r w:rsidRPr="00AC5D1C">
        <w:rPr>
          <w:rFonts w:ascii="Calibri" w:eastAsia="Calibri" w:hAnsi="Calibri" w:cs="Calibri"/>
          <w:b/>
          <w:w w:val="109"/>
          <w:lang w:val="es-EC"/>
        </w:rPr>
        <w:t>iv</w:t>
      </w:r>
      <w:r w:rsidRPr="00AC5D1C">
        <w:rPr>
          <w:rFonts w:ascii="Calibri" w:eastAsia="Calibri" w:hAnsi="Calibri" w:cs="Calibri"/>
          <w:b/>
          <w:spacing w:val="-1"/>
          <w:w w:val="109"/>
          <w:lang w:val="es-EC"/>
        </w:rPr>
        <w:t>e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R</w:t>
      </w:r>
      <w:r w:rsidRPr="00AC5D1C">
        <w:rPr>
          <w:rFonts w:ascii="Calibri" w:eastAsia="Calibri" w:hAnsi="Calibri" w:cs="Calibri"/>
          <w:b/>
          <w:w w:val="109"/>
          <w:lang w:val="es-EC"/>
        </w:rPr>
        <w:t>ec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or</w:t>
      </w:r>
      <w:r w:rsidRPr="00AC5D1C">
        <w:rPr>
          <w:rFonts w:ascii="Calibri" w:eastAsia="Calibri" w:hAnsi="Calibri" w:cs="Calibri"/>
          <w:b/>
          <w:w w:val="109"/>
          <w:lang w:val="es-EC"/>
        </w:rPr>
        <w:t>d</w:t>
      </w:r>
      <w:r w:rsidRPr="00AC5D1C">
        <w:rPr>
          <w:rFonts w:ascii="Calibri" w:eastAsia="Calibri" w:hAnsi="Calibri" w:cs="Calibri"/>
          <w:b/>
          <w:spacing w:val="4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y</w:t>
      </w:r>
      <w:r w:rsidRPr="00AC5D1C">
        <w:rPr>
          <w:rFonts w:ascii="Calibri" w:eastAsia="Calibri" w:hAnsi="Calibri" w:cs="Calibri"/>
          <w:b/>
          <w:spacing w:val="-1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b/>
          <w:spacing w:val="1"/>
          <w:lang w:val="es-EC"/>
        </w:rPr>
        <w:t>tr</w:t>
      </w:r>
      <w:r w:rsidRPr="00AC5D1C">
        <w:rPr>
          <w:rFonts w:ascii="Calibri" w:eastAsia="Calibri" w:hAnsi="Calibri" w:cs="Calibri"/>
          <w:b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lang w:val="es-EC"/>
        </w:rPr>
        <w:t>b</w:t>
      </w:r>
      <w:r w:rsidRPr="00AC5D1C">
        <w:rPr>
          <w:rFonts w:ascii="Calibri" w:eastAsia="Calibri" w:hAnsi="Calibri" w:cs="Calibri"/>
          <w:b/>
          <w:lang w:val="es-EC"/>
        </w:rPr>
        <w:t xml:space="preserve">ajar  </w:t>
      </w:r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b/>
          <w:w w:val="114"/>
          <w:lang w:val="es-EC"/>
        </w:rPr>
        <w:t>ire</w:t>
      </w:r>
      <w:r w:rsidRPr="00AC5D1C">
        <w:rPr>
          <w:rFonts w:ascii="Calibri" w:eastAsia="Calibri" w:hAnsi="Calibri" w:cs="Calibri"/>
          <w:b/>
          <w:spacing w:val="-1"/>
          <w:w w:val="114"/>
          <w:lang w:val="es-EC"/>
        </w:rPr>
        <w:t>c</w:t>
      </w:r>
      <w:r w:rsidRPr="00AC5D1C">
        <w:rPr>
          <w:rFonts w:ascii="Calibri" w:eastAsia="Calibri" w:hAnsi="Calibri" w:cs="Calibri"/>
          <w:b/>
          <w:spacing w:val="1"/>
          <w:w w:val="102"/>
          <w:lang w:val="es-EC"/>
        </w:rPr>
        <w:t>t</w:t>
      </w:r>
      <w:r w:rsidRPr="00AC5D1C">
        <w:rPr>
          <w:rFonts w:ascii="Calibri" w:eastAsia="Calibri" w:hAnsi="Calibri" w:cs="Calibri"/>
          <w:b/>
          <w:w w:val="109"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m</w:t>
      </w:r>
      <w:r w:rsidRPr="00AC5D1C">
        <w:rPr>
          <w:rFonts w:ascii="Calibri" w:eastAsia="Calibri" w:hAnsi="Calibri" w:cs="Calibri"/>
          <w:b/>
          <w:w w:val="107"/>
          <w:lang w:val="es-EC"/>
        </w:rPr>
        <w:t>ent</w:t>
      </w:r>
      <w:r w:rsidRPr="00AC5D1C">
        <w:rPr>
          <w:rFonts w:ascii="Calibri" w:eastAsia="Calibri" w:hAnsi="Calibri" w:cs="Calibri"/>
          <w:b/>
          <w:w w:val="110"/>
          <w:lang w:val="es-EC"/>
        </w:rPr>
        <w:t>e</w:t>
      </w:r>
      <w:proofErr w:type="gramEnd"/>
      <w:r w:rsidRPr="00AC5D1C">
        <w:rPr>
          <w:rFonts w:ascii="Calibri" w:eastAsia="Calibri" w:hAnsi="Calibri" w:cs="Calibri"/>
          <w:b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co</w:t>
      </w:r>
      <w:r w:rsidRPr="00AC5D1C">
        <w:rPr>
          <w:rFonts w:ascii="Calibri" w:eastAsia="Calibri" w:hAnsi="Calibri" w:cs="Calibri"/>
          <w:b/>
          <w:w w:val="112"/>
          <w:lang w:val="es-EC"/>
        </w:rPr>
        <w:t>n</w:t>
      </w:r>
      <w:r w:rsidRPr="00AC5D1C">
        <w:rPr>
          <w:rFonts w:ascii="Calibri" w:eastAsia="Calibri" w:hAnsi="Calibri" w:cs="Calibri"/>
          <w:b/>
          <w:spacing w:val="-7"/>
          <w:w w:val="1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co</w:t>
      </w:r>
      <w:r w:rsidRPr="00AC5D1C">
        <w:rPr>
          <w:rFonts w:ascii="Calibri" w:eastAsia="Calibri" w:hAnsi="Calibri" w:cs="Calibri"/>
          <w:b/>
          <w:w w:val="112"/>
          <w:lang w:val="es-EC"/>
        </w:rPr>
        <w:t>nsul</w:t>
      </w:r>
      <w:r w:rsidRPr="00AC5D1C">
        <w:rPr>
          <w:rFonts w:ascii="Calibri" w:eastAsia="Calibri" w:hAnsi="Calibri" w:cs="Calibri"/>
          <w:b/>
          <w:spacing w:val="2"/>
          <w:w w:val="112"/>
          <w:lang w:val="es-EC"/>
        </w:rPr>
        <w:t>t</w:t>
      </w:r>
      <w:r w:rsidRPr="00AC5D1C">
        <w:rPr>
          <w:rFonts w:ascii="Calibri" w:eastAsia="Calibri" w:hAnsi="Calibri" w:cs="Calibri"/>
          <w:b/>
          <w:w w:val="112"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s</w:t>
      </w:r>
      <w:r w:rsidRPr="00AC5D1C">
        <w:rPr>
          <w:rFonts w:ascii="Calibri" w:eastAsia="Calibri" w:hAnsi="Calibri" w:cs="Calibri"/>
          <w:b/>
          <w:w w:val="112"/>
          <w:lang w:val="es-EC"/>
        </w:rPr>
        <w:t>/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col</w:t>
      </w:r>
      <w:r w:rsidRPr="00AC5D1C">
        <w:rPr>
          <w:rFonts w:ascii="Calibri" w:eastAsia="Calibri" w:hAnsi="Calibri" w:cs="Calibri"/>
          <w:b/>
          <w:w w:val="112"/>
          <w:lang w:val="es-EC"/>
        </w:rPr>
        <w:t>e</w:t>
      </w:r>
      <w:r w:rsidRPr="00AC5D1C">
        <w:rPr>
          <w:rFonts w:ascii="Calibri" w:eastAsia="Calibri" w:hAnsi="Calibri" w:cs="Calibri"/>
          <w:b/>
          <w:spacing w:val="-2"/>
          <w:w w:val="112"/>
          <w:lang w:val="es-EC"/>
        </w:rPr>
        <w:t>c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c</w:t>
      </w:r>
      <w:r w:rsidRPr="00AC5D1C">
        <w:rPr>
          <w:rFonts w:ascii="Calibri" w:eastAsia="Calibri" w:hAnsi="Calibri" w:cs="Calibri"/>
          <w:b/>
          <w:w w:val="112"/>
          <w:lang w:val="es-EC"/>
        </w:rPr>
        <w:t>iones?</w:t>
      </w:r>
      <w:r w:rsidRPr="00AC5D1C">
        <w:rPr>
          <w:rFonts w:ascii="Calibri" w:eastAsia="Calibri" w:hAnsi="Calibri" w:cs="Calibri"/>
          <w:b/>
          <w:spacing w:val="27"/>
          <w:w w:val="1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12"/>
          <w:lang w:val="es-EC"/>
        </w:rPr>
        <w:t>¿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C</w:t>
      </w:r>
      <w:r w:rsidRPr="00AC5D1C">
        <w:rPr>
          <w:rFonts w:ascii="Calibri" w:eastAsia="Calibri" w:hAnsi="Calibri" w:cs="Calibri"/>
          <w:b/>
          <w:spacing w:val="-1"/>
          <w:w w:val="112"/>
          <w:lang w:val="es-EC"/>
        </w:rPr>
        <w:t>u</w:t>
      </w:r>
      <w:r w:rsidRPr="00AC5D1C">
        <w:rPr>
          <w:rFonts w:ascii="Calibri" w:eastAsia="Calibri" w:hAnsi="Calibri" w:cs="Calibri"/>
          <w:b/>
          <w:w w:val="112"/>
          <w:lang w:val="es-EC"/>
        </w:rPr>
        <w:t>án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d</w:t>
      </w:r>
      <w:r w:rsidRPr="00AC5D1C">
        <w:rPr>
          <w:rFonts w:ascii="Calibri" w:eastAsia="Calibri" w:hAnsi="Calibri" w:cs="Calibri"/>
          <w:b/>
          <w:w w:val="112"/>
          <w:lang w:val="es-EC"/>
        </w:rPr>
        <w:t>o</w:t>
      </w:r>
      <w:r w:rsidRPr="00AC5D1C">
        <w:rPr>
          <w:rFonts w:ascii="Calibri" w:eastAsia="Calibri" w:hAnsi="Calibri" w:cs="Calibri"/>
          <w:b/>
          <w:spacing w:val="-10"/>
          <w:w w:val="1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10"/>
          <w:lang w:val="es-EC"/>
        </w:rPr>
        <w:t>u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t</w:t>
      </w:r>
      <w:r w:rsidRPr="00AC5D1C">
        <w:rPr>
          <w:rFonts w:ascii="Calibri" w:eastAsia="Calibri" w:hAnsi="Calibri" w:cs="Calibri"/>
          <w:b/>
          <w:w w:val="110"/>
          <w:lang w:val="es-EC"/>
        </w:rPr>
        <w:t>iliza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r</w:t>
      </w:r>
      <w:r w:rsidRPr="00AC5D1C">
        <w:rPr>
          <w:rFonts w:ascii="Calibri" w:eastAsia="Calibri" w:hAnsi="Calibri" w:cs="Calibri"/>
          <w:b/>
          <w:w w:val="110"/>
          <w:lang w:val="es-EC"/>
        </w:rPr>
        <w:t>ía</w:t>
      </w:r>
      <w:r w:rsidRPr="00AC5D1C">
        <w:rPr>
          <w:rFonts w:ascii="Calibri" w:eastAsia="Calibri" w:hAnsi="Calibri" w:cs="Calibri"/>
          <w:b/>
          <w:spacing w:val="-13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b/>
          <w:w w:val="110"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d</w:t>
      </w:r>
      <w:r w:rsidRPr="00AC5D1C">
        <w:rPr>
          <w:rFonts w:ascii="Calibri" w:eastAsia="Calibri" w:hAnsi="Calibri" w:cs="Calibri"/>
          <w:b/>
          <w:w w:val="110"/>
          <w:lang w:val="es-EC"/>
        </w:rPr>
        <w:t>a</w:t>
      </w:r>
      <w:r w:rsidRPr="00AC5D1C">
        <w:rPr>
          <w:rFonts w:ascii="Calibri" w:eastAsia="Calibri" w:hAnsi="Calibri" w:cs="Calibri"/>
          <w:b/>
          <w:spacing w:val="9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10"/>
          <w:lang w:val="es-EC"/>
        </w:rPr>
        <w:t>enf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oq</w:t>
      </w:r>
      <w:r w:rsidRPr="00AC5D1C">
        <w:rPr>
          <w:rFonts w:ascii="Calibri" w:eastAsia="Calibri" w:hAnsi="Calibri" w:cs="Calibri"/>
          <w:b/>
          <w:spacing w:val="-1"/>
          <w:w w:val="110"/>
          <w:lang w:val="es-EC"/>
        </w:rPr>
        <w:t>u</w:t>
      </w:r>
      <w:r w:rsidRPr="00AC5D1C">
        <w:rPr>
          <w:rFonts w:ascii="Calibri" w:eastAsia="Calibri" w:hAnsi="Calibri" w:cs="Calibri"/>
          <w:b/>
          <w:w w:val="110"/>
          <w:lang w:val="es-EC"/>
        </w:rPr>
        <w:t>e?</w:t>
      </w:r>
    </w:p>
    <w:p w14:paraId="443EAAE5" w14:textId="7A538956" w:rsidR="00AC5D1C" w:rsidRPr="00AC5D1C" w:rsidRDefault="00AC5D1C" w:rsidP="00AC5D1C">
      <w:pPr>
        <w:spacing w:line="273" w:lineRule="auto"/>
        <w:ind w:right="211"/>
        <w:jc w:val="both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ActiveRecord lo utilizaría cuando necesito trabajar con documentos como modelos de la aplicación, aprovechando atributos, validaciones y operaciones CRUD de Yii2.</w:t>
      </w:r>
      <w:r>
        <w:rPr>
          <w:rFonts w:ascii="Calibri" w:eastAsia="Calibri" w:hAnsi="Calibri" w:cs="Calibri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Trabajaría directamente con consultas o colecciones cuando necesito operaciones más específicas de MongoDB, como agregaciones, conteos o consultas complejas.</w:t>
      </w:r>
    </w:p>
    <w:p w14:paraId="162C273B" w14:textId="2AF775B1" w:rsidR="00AC5D1C" w:rsidRPr="00AC5D1C" w:rsidRDefault="00AC5D1C" w:rsidP="00AC5D1C">
      <w:pPr>
        <w:spacing w:line="273" w:lineRule="auto"/>
        <w:ind w:right="211"/>
        <w:jc w:val="both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En esta solución usé ActiveRecord para las solicitudes y acceso directo a la colección para generar el resumen por estados mediante un pipeline de agregación.</w:t>
      </w:r>
    </w:p>
    <w:p w14:paraId="705F0CBA" w14:textId="7C0EDB41" w:rsidR="00FE29A1" w:rsidRPr="00AC5D1C" w:rsidRDefault="00000000" w:rsidP="00AC5D1C">
      <w:pPr>
        <w:tabs>
          <w:tab w:val="left" w:pos="8660"/>
        </w:tabs>
        <w:spacing w:before="90" w:line="240" w:lineRule="exact"/>
        <w:ind w:left="100"/>
        <w:rPr>
          <w:lang w:val="es-EC"/>
        </w:rPr>
      </w:pPr>
      <w:r>
        <w:pict w14:anchorId="45471D5A">
          <v:group id="_x0000_s2092" style="position:absolute;left:0;text-align:left;margin-left:54pt;margin-top:33.15pt;width:418.4pt;height:0;z-index:-251652096;mso-position-horizontal-relative:page" coordorigin="1080,663" coordsize="8368,0">
            <v:shape id="_x0000_s2093" style="position:absolute;left:1080;top:663;width:8368;height:0" coordorigin="1080,663" coordsize="8368,0" path="m1080,663r8368,e" filled="f" strokeweight=".163mm">
              <v:path arrowok="t"/>
            </v:shape>
            <w10:wrap anchorx="page"/>
          </v:group>
        </w:pict>
      </w:r>
    </w:p>
    <w:p w14:paraId="09783987" w14:textId="77777777" w:rsidR="00FE29A1" w:rsidRPr="00AC5D1C" w:rsidRDefault="00FE29A1">
      <w:pPr>
        <w:spacing w:before="1" w:line="260" w:lineRule="exact"/>
        <w:rPr>
          <w:sz w:val="26"/>
          <w:szCs w:val="26"/>
          <w:lang w:val="es-EC"/>
        </w:rPr>
      </w:pPr>
    </w:p>
    <w:p w14:paraId="6443B08E" w14:textId="04E55163" w:rsidR="00FE29A1" w:rsidRPr="00AC5D1C" w:rsidRDefault="00000000" w:rsidP="00AC5D1C">
      <w:pPr>
        <w:pStyle w:val="ListParagraph"/>
        <w:numPr>
          <w:ilvl w:val="0"/>
          <w:numId w:val="2"/>
        </w:numPr>
        <w:spacing w:before="19"/>
        <w:rPr>
          <w:rFonts w:ascii="Calibri" w:eastAsia="Calibri" w:hAnsi="Calibri" w:cs="Calibri"/>
          <w:b/>
          <w:w w:val="109"/>
          <w:lang w:val="es-EC"/>
        </w:rPr>
      </w:pPr>
      <w:r w:rsidRPr="00AC5D1C">
        <w:rPr>
          <w:rFonts w:ascii="Calibri" w:eastAsia="Calibri" w:hAnsi="Calibri" w:cs="Calibri"/>
          <w:b/>
          <w:lang w:val="es-EC"/>
        </w:rPr>
        <w:t>¿Por</w:t>
      </w:r>
      <w:r w:rsidRPr="00AC5D1C">
        <w:rPr>
          <w:rFonts w:ascii="Calibri" w:eastAsia="Calibri" w:hAnsi="Calibri" w:cs="Calibri"/>
          <w:b/>
          <w:spacing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q</w:t>
      </w:r>
      <w:r w:rsidRPr="00AC5D1C">
        <w:rPr>
          <w:rFonts w:ascii="Calibri" w:eastAsia="Calibri" w:hAnsi="Calibri" w:cs="Calibri"/>
          <w:b/>
          <w:spacing w:val="-1"/>
          <w:lang w:val="es-EC"/>
        </w:rPr>
        <w:t>u</w:t>
      </w:r>
      <w:r w:rsidRPr="00AC5D1C">
        <w:rPr>
          <w:rFonts w:ascii="Calibri" w:eastAsia="Calibri" w:hAnsi="Calibri" w:cs="Calibri"/>
          <w:b/>
          <w:lang w:val="es-EC"/>
        </w:rPr>
        <w:t>é</w:t>
      </w:r>
      <w:r w:rsidRPr="00AC5D1C">
        <w:rPr>
          <w:rFonts w:ascii="Calibri" w:eastAsia="Calibri" w:hAnsi="Calibri" w:cs="Calibri"/>
          <w:b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-1"/>
          <w:lang w:val="es-EC"/>
        </w:rPr>
        <w:t>u</w:t>
      </w:r>
      <w:r w:rsidRPr="00AC5D1C">
        <w:rPr>
          <w:rFonts w:ascii="Calibri" w:eastAsia="Calibri" w:hAnsi="Calibri" w:cs="Calibri"/>
          <w:b/>
          <w:lang w:val="es-EC"/>
        </w:rPr>
        <w:t>na</w:t>
      </w:r>
      <w:r w:rsidRPr="00AC5D1C">
        <w:rPr>
          <w:rFonts w:ascii="Calibri" w:eastAsia="Calibri" w:hAnsi="Calibri" w:cs="Calibri"/>
          <w:b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10"/>
          <w:lang w:val="es-EC"/>
        </w:rPr>
        <w:t>va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b/>
          <w:w w:val="110"/>
          <w:lang w:val="es-EC"/>
        </w:rPr>
        <w:t>id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ac</w:t>
      </w:r>
      <w:r w:rsidRPr="00AC5D1C">
        <w:rPr>
          <w:rFonts w:ascii="Calibri" w:eastAsia="Calibri" w:hAnsi="Calibri" w:cs="Calibri"/>
          <w:b/>
          <w:w w:val="110"/>
          <w:lang w:val="es-EC"/>
        </w:rPr>
        <w:t>ión</w:t>
      </w:r>
      <w:r w:rsidRPr="00AC5D1C">
        <w:rPr>
          <w:rFonts w:ascii="Calibri" w:eastAsia="Calibri" w:hAnsi="Calibri" w:cs="Calibri"/>
          <w:b/>
          <w:spacing w:val="-1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r</w:t>
      </w:r>
      <w:r w:rsidRPr="00AC5D1C">
        <w:rPr>
          <w:rFonts w:ascii="Calibri" w:eastAsia="Calibri" w:hAnsi="Calibri" w:cs="Calibri"/>
          <w:b/>
          <w:w w:val="110"/>
          <w:lang w:val="es-EC"/>
        </w:rPr>
        <w:t>ea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b/>
          <w:w w:val="110"/>
          <w:lang w:val="es-EC"/>
        </w:rPr>
        <w:t>iza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d</w:t>
      </w:r>
      <w:r w:rsidRPr="00AC5D1C">
        <w:rPr>
          <w:rFonts w:ascii="Calibri" w:eastAsia="Calibri" w:hAnsi="Calibri" w:cs="Calibri"/>
          <w:b/>
          <w:w w:val="110"/>
          <w:lang w:val="es-EC"/>
        </w:rPr>
        <w:t>a</w:t>
      </w:r>
      <w:r w:rsidRPr="00AC5D1C">
        <w:rPr>
          <w:rFonts w:ascii="Calibri" w:eastAsia="Calibri" w:hAnsi="Calibri" w:cs="Calibri"/>
          <w:b/>
          <w:spacing w:val="-5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en</w:t>
      </w:r>
      <w:r w:rsidRPr="00AC5D1C">
        <w:rPr>
          <w:rFonts w:ascii="Calibri" w:eastAsia="Calibri" w:hAnsi="Calibri" w:cs="Calibri"/>
          <w:b/>
          <w:spacing w:val="12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R</w:t>
      </w:r>
      <w:r w:rsidRPr="00AC5D1C">
        <w:rPr>
          <w:rFonts w:ascii="Calibri" w:eastAsia="Calibri" w:hAnsi="Calibri" w:cs="Calibri"/>
          <w:b/>
          <w:w w:val="112"/>
          <w:lang w:val="es-EC"/>
        </w:rPr>
        <w:t>ea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c</w:t>
      </w:r>
      <w:r w:rsidRPr="00AC5D1C">
        <w:rPr>
          <w:rFonts w:ascii="Calibri" w:eastAsia="Calibri" w:hAnsi="Calibri" w:cs="Calibri"/>
          <w:b/>
          <w:w w:val="112"/>
          <w:lang w:val="es-EC"/>
        </w:rPr>
        <w:t>t</w:t>
      </w:r>
      <w:proofErr w:type="spellEnd"/>
      <w:r w:rsidRPr="00AC5D1C">
        <w:rPr>
          <w:rFonts w:ascii="Calibri" w:eastAsia="Calibri" w:hAnsi="Calibri" w:cs="Calibri"/>
          <w:b/>
          <w:spacing w:val="-5"/>
          <w:w w:val="1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no</w:t>
      </w:r>
      <w:r w:rsidRPr="00AC5D1C">
        <w:rPr>
          <w:rFonts w:ascii="Calibri" w:eastAsia="Calibri" w:hAnsi="Calibri" w:cs="Calibri"/>
          <w:b/>
          <w:spacing w:val="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s</w:t>
      </w:r>
      <w:r w:rsidRPr="00AC5D1C">
        <w:rPr>
          <w:rFonts w:ascii="Calibri" w:eastAsia="Calibri" w:hAnsi="Calibri" w:cs="Calibri"/>
          <w:b/>
          <w:spacing w:val="-1"/>
          <w:w w:val="111"/>
          <w:lang w:val="es-EC"/>
        </w:rPr>
        <w:t>u</w:t>
      </w:r>
      <w:r w:rsidRPr="00AC5D1C">
        <w:rPr>
          <w:rFonts w:ascii="Calibri" w:eastAsia="Calibri" w:hAnsi="Calibri" w:cs="Calibri"/>
          <w:b/>
          <w:w w:val="111"/>
          <w:lang w:val="es-EC"/>
        </w:rPr>
        <w:t>s</w:t>
      </w:r>
      <w:r w:rsidRPr="00AC5D1C">
        <w:rPr>
          <w:rFonts w:ascii="Calibri" w:eastAsia="Calibri" w:hAnsi="Calibri" w:cs="Calibri"/>
          <w:b/>
          <w:spacing w:val="2"/>
          <w:w w:val="111"/>
          <w:lang w:val="es-EC"/>
        </w:rPr>
        <w:t>t</w:t>
      </w:r>
      <w:r w:rsidRPr="00AC5D1C">
        <w:rPr>
          <w:rFonts w:ascii="Calibri" w:eastAsia="Calibri" w:hAnsi="Calibri" w:cs="Calibri"/>
          <w:b/>
          <w:w w:val="111"/>
          <w:lang w:val="es-EC"/>
        </w:rPr>
        <w:t>it</w:t>
      </w:r>
      <w:r w:rsidRPr="00AC5D1C">
        <w:rPr>
          <w:rFonts w:ascii="Calibri" w:eastAsia="Calibri" w:hAnsi="Calibri" w:cs="Calibri"/>
          <w:b/>
          <w:spacing w:val="-1"/>
          <w:w w:val="111"/>
          <w:lang w:val="es-EC"/>
        </w:rPr>
        <w:t>u</w:t>
      </w:r>
      <w:r w:rsidRPr="00AC5D1C">
        <w:rPr>
          <w:rFonts w:ascii="Calibri" w:eastAsia="Calibri" w:hAnsi="Calibri" w:cs="Calibri"/>
          <w:b/>
          <w:w w:val="111"/>
          <w:lang w:val="es-EC"/>
        </w:rPr>
        <w:t>ye</w:t>
      </w:r>
      <w:r w:rsidRPr="00AC5D1C">
        <w:rPr>
          <w:rFonts w:ascii="Calibri" w:eastAsia="Calibri" w:hAnsi="Calibri" w:cs="Calibri"/>
          <w:b/>
          <w:spacing w:val="-10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l</w:t>
      </w:r>
      <w:r w:rsidRPr="00AC5D1C">
        <w:rPr>
          <w:rFonts w:ascii="Calibri" w:eastAsia="Calibri" w:hAnsi="Calibri" w:cs="Calibri"/>
          <w:b/>
          <w:lang w:val="es-EC"/>
        </w:rPr>
        <w:t>a</w:t>
      </w:r>
      <w:r w:rsidRPr="00AC5D1C">
        <w:rPr>
          <w:rFonts w:ascii="Calibri" w:eastAsia="Calibri" w:hAnsi="Calibri" w:cs="Calibri"/>
          <w:b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10"/>
          <w:lang w:val="es-EC"/>
        </w:rPr>
        <w:t>va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b/>
          <w:w w:val="110"/>
          <w:lang w:val="es-EC"/>
        </w:rPr>
        <w:t>id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ac</w:t>
      </w:r>
      <w:r w:rsidRPr="00AC5D1C">
        <w:rPr>
          <w:rFonts w:ascii="Calibri" w:eastAsia="Calibri" w:hAnsi="Calibri" w:cs="Calibri"/>
          <w:b/>
          <w:w w:val="110"/>
          <w:lang w:val="es-EC"/>
        </w:rPr>
        <w:t>ión</w:t>
      </w:r>
      <w:r w:rsidRPr="00AC5D1C">
        <w:rPr>
          <w:rFonts w:ascii="Calibri" w:eastAsia="Calibri" w:hAnsi="Calibri" w:cs="Calibri"/>
          <w:b/>
          <w:spacing w:val="-3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d</w:t>
      </w:r>
      <w:r w:rsidRPr="00AC5D1C">
        <w:rPr>
          <w:rFonts w:ascii="Calibri" w:eastAsia="Calibri" w:hAnsi="Calibri" w:cs="Calibri"/>
          <w:b/>
          <w:lang w:val="es-EC"/>
        </w:rPr>
        <w:t>el</w:t>
      </w:r>
      <w:r w:rsidRPr="00AC5D1C">
        <w:rPr>
          <w:rFonts w:ascii="Calibri" w:eastAsia="Calibri" w:hAnsi="Calibri" w:cs="Calibri"/>
          <w:b/>
          <w:spacing w:val="24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b</w:t>
      </w:r>
      <w:r w:rsidRPr="00AC5D1C">
        <w:rPr>
          <w:rFonts w:ascii="Calibri" w:eastAsia="Calibri" w:hAnsi="Calibri" w:cs="Calibri"/>
          <w:b/>
          <w:w w:val="120"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w w:val="120"/>
          <w:lang w:val="es-EC"/>
        </w:rPr>
        <w:t>c</w:t>
      </w:r>
      <w:r w:rsidRPr="00AC5D1C">
        <w:rPr>
          <w:rFonts w:ascii="Calibri" w:eastAsia="Calibri" w:hAnsi="Calibri" w:cs="Calibri"/>
          <w:b/>
          <w:spacing w:val="-1"/>
          <w:w w:val="111"/>
          <w:lang w:val="es-EC"/>
        </w:rPr>
        <w:t>k</w:t>
      </w:r>
      <w:r w:rsidRPr="00AC5D1C">
        <w:rPr>
          <w:rFonts w:ascii="Calibri" w:eastAsia="Calibri" w:hAnsi="Calibri" w:cs="Calibri"/>
          <w:b/>
          <w:w w:val="109"/>
          <w:lang w:val="es-EC"/>
        </w:rPr>
        <w:t>end</w:t>
      </w:r>
      <w:proofErr w:type="spellEnd"/>
      <w:r w:rsidRPr="00AC5D1C">
        <w:rPr>
          <w:rFonts w:ascii="Calibri" w:eastAsia="Calibri" w:hAnsi="Calibri" w:cs="Calibri"/>
          <w:b/>
          <w:w w:val="109"/>
          <w:lang w:val="es-EC"/>
        </w:rPr>
        <w:t>?</w:t>
      </w:r>
    </w:p>
    <w:p w14:paraId="38328356" w14:textId="68D56938" w:rsidR="00AC5D1C" w:rsidRDefault="00AC5D1C" w:rsidP="00AC5D1C">
      <w:pPr>
        <w:spacing w:before="19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lastRenderedPageBreak/>
        <w:t xml:space="preserve">Porque </w:t>
      </w:r>
      <w:proofErr w:type="spellStart"/>
      <w:r w:rsidRPr="00AC5D1C">
        <w:rPr>
          <w:rFonts w:ascii="Calibri" w:eastAsia="Calibri" w:hAnsi="Calibri" w:cs="Calibri"/>
          <w:lang w:val="es-EC"/>
        </w:rPr>
        <w:t>React</w:t>
      </w:r>
      <w:proofErr w:type="spellEnd"/>
      <w:r w:rsidRPr="00AC5D1C">
        <w:rPr>
          <w:rFonts w:ascii="Calibri" w:eastAsia="Calibri" w:hAnsi="Calibri" w:cs="Calibri"/>
          <w:lang w:val="es-EC"/>
        </w:rPr>
        <w:t xml:space="preserve"> se ejecuta del lado del cliente y sus validaciones pueden modificarse, omitirse o evitarse enviando peticiones directamente a la API</w:t>
      </w:r>
      <w:r>
        <w:rPr>
          <w:rFonts w:ascii="Calibri" w:eastAsia="Calibri" w:hAnsi="Calibri" w:cs="Calibri"/>
          <w:lang w:val="es-EC"/>
        </w:rPr>
        <w:t xml:space="preserve">, </w:t>
      </w:r>
      <w:r w:rsidRPr="00AC5D1C">
        <w:rPr>
          <w:rFonts w:ascii="Calibri" w:eastAsia="Calibri" w:hAnsi="Calibri" w:cs="Calibri"/>
          <w:lang w:val="es-EC"/>
        </w:rPr>
        <w:t xml:space="preserve">La validación en </w:t>
      </w:r>
      <w:proofErr w:type="spellStart"/>
      <w:r w:rsidRPr="00AC5D1C">
        <w:rPr>
          <w:rFonts w:ascii="Calibri" w:eastAsia="Calibri" w:hAnsi="Calibri" w:cs="Calibri"/>
          <w:lang w:val="es-EC"/>
        </w:rPr>
        <w:t>React</w:t>
      </w:r>
      <w:proofErr w:type="spellEnd"/>
      <w:r w:rsidRPr="00AC5D1C">
        <w:rPr>
          <w:rFonts w:ascii="Calibri" w:eastAsia="Calibri" w:hAnsi="Calibri" w:cs="Calibri"/>
          <w:lang w:val="es-EC"/>
        </w:rPr>
        <w:t xml:space="preserve"> mejora la experiencia del usuario, pero el </w:t>
      </w:r>
      <w:proofErr w:type="spellStart"/>
      <w:r w:rsidRPr="00AC5D1C">
        <w:rPr>
          <w:rFonts w:ascii="Calibri" w:eastAsia="Calibri" w:hAnsi="Calibri" w:cs="Calibri"/>
          <w:lang w:val="es-EC"/>
        </w:rPr>
        <w:t>backend</w:t>
      </w:r>
      <w:proofErr w:type="spellEnd"/>
      <w:r w:rsidRPr="00AC5D1C">
        <w:rPr>
          <w:rFonts w:ascii="Calibri" w:eastAsia="Calibri" w:hAnsi="Calibri" w:cs="Calibri"/>
          <w:lang w:val="es-EC"/>
        </w:rPr>
        <w:t xml:space="preserve"> debe validar nuevamente para proteger la integridad de los datos y hacer cumplir las reglas de negocio antes de guardar la información.</w:t>
      </w:r>
    </w:p>
    <w:p w14:paraId="0A22169F" w14:textId="77777777" w:rsidR="00AC5D1C" w:rsidRPr="00AC5D1C" w:rsidRDefault="00AC5D1C" w:rsidP="00AC5D1C">
      <w:pPr>
        <w:spacing w:before="19"/>
        <w:rPr>
          <w:rFonts w:ascii="Calibri" w:eastAsia="Calibri" w:hAnsi="Calibri" w:cs="Calibri"/>
          <w:lang w:val="es-EC"/>
        </w:rPr>
      </w:pPr>
    </w:p>
    <w:p w14:paraId="13D9207D" w14:textId="77777777" w:rsidR="00FE29A1" w:rsidRPr="00AC5D1C" w:rsidRDefault="00FE29A1">
      <w:pPr>
        <w:spacing w:before="8" w:line="100" w:lineRule="exact"/>
        <w:rPr>
          <w:sz w:val="11"/>
          <w:szCs w:val="11"/>
          <w:lang w:val="es-EC"/>
        </w:rPr>
      </w:pPr>
    </w:p>
    <w:p w14:paraId="5EC9B37C" w14:textId="77777777" w:rsidR="00FE29A1" w:rsidRPr="00AC5D1C" w:rsidRDefault="00FE29A1">
      <w:pPr>
        <w:spacing w:before="1" w:line="260" w:lineRule="exact"/>
        <w:rPr>
          <w:sz w:val="26"/>
          <w:szCs w:val="26"/>
          <w:lang w:val="es-EC"/>
        </w:rPr>
      </w:pPr>
    </w:p>
    <w:p w14:paraId="5796EB22" w14:textId="77777777" w:rsidR="00FE29A1" w:rsidRDefault="00000000">
      <w:pPr>
        <w:spacing w:before="19"/>
        <w:ind w:left="100"/>
        <w:rPr>
          <w:rFonts w:ascii="Calibri" w:eastAsia="Calibri" w:hAnsi="Calibri" w:cs="Calibri"/>
          <w:b/>
          <w:w w:val="111"/>
          <w:lang w:val="es-EC"/>
        </w:rPr>
      </w:pPr>
      <w:r w:rsidRPr="00AC5D1C">
        <w:rPr>
          <w:rFonts w:ascii="Calibri" w:eastAsia="Calibri" w:hAnsi="Calibri" w:cs="Calibri"/>
          <w:b/>
          <w:spacing w:val="-1"/>
          <w:lang w:val="es-EC"/>
        </w:rPr>
        <w:t>3</w:t>
      </w:r>
      <w:r w:rsidRPr="00AC5D1C">
        <w:rPr>
          <w:rFonts w:ascii="Calibri" w:eastAsia="Calibri" w:hAnsi="Calibri" w:cs="Calibri"/>
          <w:b/>
          <w:lang w:val="es-EC"/>
        </w:rPr>
        <w:t>.</w:t>
      </w:r>
      <w:r w:rsidRPr="00AC5D1C">
        <w:rPr>
          <w:rFonts w:ascii="Calibri" w:eastAsia="Calibri" w:hAnsi="Calibri" w:cs="Calibri"/>
          <w:b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E</w:t>
      </w:r>
      <w:r w:rsidRPr="00AC5D1C">
        <w:rPr>
          <w:rFonts w:ascii="Calibri" w:eastAsia="Calibri" w:hAnsi="Calibri" w:cs="Calibri"/>
          <w:b/>
          <w:w w:val="110"/>
          <w:lang w:val="es-EC"/>
        </w:rPr>
        <w:t>xp</w:t>
      </w:r>
      <w:r w:rsidRPr="00AC5D1C">
        <w:rPr>
          <w:rFonts w:ascii="Calibri" w:eastAsia="Calibri" w:hAnsi="Calibri" w:cs="Calibri"/>
          <w:b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b/>
          <w:w w:val="110"/>
          <w:lang w:val="es-EC"/>
        </w:rPr>
        <w:t>ique</w:t>
      </w:r>
      <w:r w:rsidRPr="00AC5D1C">
        <w:rPr>
          <w:rFonts w:ascii="Calibri" w:eastAsia="Calibri" w:hAnsi="Calibri" w:cs="Calibri"/>
          <w:b/>
          <w:spacing w:val="-9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el</w:t>
      </w:r>
      <w:r w:rsidRPr="00AC5D1C">
        <w:rPr>
          <w:rFonts w:ascii="Calibri" w:eastAsia="Calibri" w:hAnsi="Calibri" w:cs="Calibri"/>
          <w:b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s</w:t>
      </w:r>
      <w:r w:rsidRPr="00AC5D1C">
        <w:rPr>
          <w:rFonts w:ascii="Calibri" w:eastAsia="Calibri" w:hAnsi="Calibri" w:cs="Calibri"/>
          <w:b/>
          <w:spacing w:val="2"/>
          <w:w w:val="111"/>
          <w:lang w:val="es-EC"/>
        </w:rPr>
        <w:t>i</w:t>
      </w:r>
      <w:r w:rsidRPr="00AC5D1C">
        <w:rPr>
          <w:rFonts w:ascii="Calibri" w:eastAsia="Calibri" w:hAnsi="Calibri" w:cs="Calibri"/>
          <w:b/>
          <w:spacing w:val="-1"/>
          <w:w w:val="111"/>
          <w:lang w:val="es-EC"/>
        </w:rPr>
        <w:t>g</w:t>
      </w:r>
      <w:r w:rsidRPr="00AC5D1C">
        <w:rPr>
          <w:rFonts w:ascii="Calibri" w:eastAsia="Calibri" w:hAnsi="Calibri" w:cs="Calibri"/>
          <w:b/>
          <w:w w:val="111"/>
          <w:lang w:val="es-EC"/>
        </w:rPr>
        <w:t>n</w:t>
      </w:r>
      <w:r w:rsidRPr="00AC5D1C">
        <w:rPr>
          <w:rFonts w:ascii="Calibri" w:eastAsia="Calibri" w:hAnsi="Calibri" w:cs="Calibri"/>
          <w:b/>
          <w:spacing w:val="-1"/>
          <w:w w:val="111"/>
          <w:lang w:val="es-EC"/>
        </w:rPr>
        <w:t>i</w:t>
      </w:r>
      <w:r w:rsidRPr="00AC5D1C">
        <w:rPr>
          <w:rFonts w:ascii="Calibri" w:eastAsia="Calibri" w:hAnsi="Calibri" w:cs="Calibri"/>
          <w:b/>
          <w:spacing w:val="3"/>
          <w:w w:val="111"/>
          <w:lang w:val="es-EC"/>
        </w:rPr>
        <w:t>f</w:t>
      </w:r>
      <w:r w:rsidRPr="00AC5D1C">
        <w:rPr>
          <w:rFonts w:ascii="Calibri" w:eastAsia="Calibri" w:hAnsi="Calibri" w:cs="Calibri"/>
          <w:b/>
          <w:w w:val="111"/>
          <w:lang w:val="es-EC"/>
        </w:rPr>
        <w:t>ic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ad</w:t>
      </w:r>
      <w:r w:rsidRPr="00AC5D1C">
        <w:rPr>
          <w:rFonts w:ascii="Calibri" w:eastAsia="Calibri" w:hAnsi="Calibri" w:cs="Calibri"/>
          <w:b/>
          <w:w w:val="111"/>
          <w:lang w:val="es-EC"/>
        </w:rPr>
        <w:t>o</w:t>
      </w:r>
      <w:r w:rsidRPr="00AC5D1C">
        <w:rPr>
          <w:rFonts w:ascii="Calibri" w:eastAsia="Calibri" w:hAnsi="Calibri" w:cs="Calibri"/>
          <w:b/>
          <w:spacing w:val="-4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d</w:t>
      </w:r>
      <w:r w:rsidRPr="00AC5D1C">
        <w:rPr>
          <w:rFonts w:ascii="Calibri" w:eastAsia="Calibri" w:hAnsi="Calibri" w:cs="Calibri"/>
          <w:b/>
          <w:lang w:val="es-EC"/>
        </w:rPr>
        <w:t>e</w:t>
      </w:r>
      <w:r w:rsidRPr="00AC5D1C">
        <w:rPr>
          <w:rFonts w:ascii="Calibri" w:eastAsia="Calibri" w:hAnsi="Calibri" w:cs="Calibri"/>
          <w:b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4"/>
          <w:lang w:val="es-EC"/>
        </w:rPr>
        <w:t>lo</w:t>
      </w:r>
      <w:r w:rsidRPr="00AC5D1C">
        <w:rPr>
          <w:rFonts w:ascii="Calibri" w:eastAsia="Calibri" w:hAnsi="Calibri" w:cs="Calibri"/>
          <w:b/>
          <w:w w:val="114"/>
          <w:lang w:val="es-EC"/>
        </w:rPr>
        <w:t>s</w:t>
      </w:r>
      <w:r w:rsidRPr="00AC5D1C">
        <w:rPr>
          <w:rFonts w:ascii="Calibri" w:eastAsia="Calibri" w:hAnsi="Calibri" w:cs="Calibri"/>
          <w:b/>
          <w:spacing w:val="-4"/>
          <w:w w:val="11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4"/>
          <w:lang w:val="es-EC"/>
        </w:rPr>
        <w:t>cód</w:t>
      </w:r>
      <w:r w:rsidRPr="00AC5D1C">
        <w:rPr>
          <w:rFonts w:ascii="Calibri" w:eastAsia="Calibri" w:hAnsi="Calibri" w:cs="Calibri"/>
          <w:b/>
          <w:w w:val="114"/>
          <w:lang w:val="es-EC"/>
        </w:rPr>
        <w:t>i</w:t>
      </w:r>
      <w:r w:rsidRPr="00AC5D1C">
        <w:rPr>
          <w:rFonts w:ascii="Calibri" w:eastAsia="Calibri" w:hAnsi="Calibri" w:cs="Calibri"/>
          <w:b/>
          <w:spacing w:val="-2"/>
          <w:w w:val="114"/>
          <w:lang w:val="es-EC"/>
        </w:rPr>
        <w:t>g</w:t>
      </w:r>
      <w:r w:rsidRPr="00AC5D1C">
        <w:rPr>
          <w:rFonts w:ascii="Calibri" w:eastAsia="Calibri" w:hAnsi="Calibri" w:cs="Calibri"/>
          <w:b/>
          <w:spacing w:val="1"/>
          <w:w w:val="114"/>
          <w:lang w:val="es-EC"/>
        </w:rPr>
        <w:t>o</w:t>
      </w:r>
      <w:r w:rsidRPr="00AC5D1C">
        <w:rPr>
          <w:rFonts w:ascii="Calibri" w:eastAsia="Calibri" w:hAnsi="Calibri" w:cs="Calibri"/>
          <w:b/>
          <w:w w:val="114"/>
          <w:lang w:val="es-EC"/>
        </w:rPr>
        <w:t>s</w:t>
      </w:r>
      <w:r w:rsidRPr="00AC5D1C">
        <w:rPr>
          <w:rFonts w:ascii="Calibri" w:eastAsia="Calibri" w:hAnsi="Calibri" w:cs="Calibri"/>
          <w:b/>
          <w:spacing w:val="-19"/>
          <w:w w:val="11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H</w:t>
      </w:r>
      <w:r w:rsidRPr="00AC5D1C">
        <w:rPr>
          <w:rFonts w:ascii="Calibri" w:eastAsia="Calibri" w:hAnsi="Calibri" w:cs="Calibri"/>
          <w:b/>
          <w:lang w:val="es-EC"/>
        </w:rPr>
        <w:t>TTP</w:t>
      </w:r>
      <w:r w:rsidRPr="00AC5D1C">
        <w:rPr>
          <w:rFonts w:ascii="Calibri" w:eastAsia="Calibri" w:hAnsi="Calibri" w:cs="Calibri"/>
          <w:b/>
          <w:spacing w:val="2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2</w:t>
      </w:r>
      <w:r w:rsidRPr="00AC5D1C">
        <w:rPr>
          <w:rFonts w:ascii="Calibri" w:eastAsia="Calibri" w:hAnsi="Calibri" w:cs="Calibri"/>
          <w:b/>
          <w:spacing w:val="1"/>
          <w:lang w:val="es-EC"/>
        </w:rPr>
        <w:t>0</w:t>
      </w:r>
      <w:r w:rsidRPr="00AC5D1C">
        <w:rPr>
          <w:rFonts w:ascii="Calibri" w:eastAsia="Calibri" w:hAnsi="Calibri" w:cs="Calibri"/>
          <w:b/>
          <w:spacing w:val="-1"/>
          <w:lang w:val="es-EC"/>
        </w:rPr>
        <w:t>0</w:t>
      </w:r>
      <w:r w:rsidRPr="00AC5D1C">
        <w:rPr>
          <w:rFonts w:ascii="Calibri" w:eastAsia="Calibri" w:hAnsi="Calibri" w:cs="Calibri"/>
          <w:b/>
          <w:lang w:val="es-EC"/>
        </w:rPr>
        <w:t>,</w:t>
      </w:r>
      <w:r w:rsidRPr="00AC5D1C">
        <w:rPr>
          <w:rFonts w:ascii="Calibri" w:eastAsia="Calibri" w:hAnsi="Calibri" w:cs="Calibri"/>
          <w:b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-1"/>
          <w:lang w:val="es-EC"/>
        </w:rPr>
        <w:t>2</w:t>
      </w:r>
      <w:r w:rsidRPr="00AC5D1C">
        <w:rPr>
          <w:rFonts w:ascii="Calibri" w:eastAsia="Calibri" w:hAnsi="Calibri" w:cs="Calibri"/>
          <w:b/>
          <w:spacing w:val="1"/>
          <w:lang w:val="es-EC"/>
        </w:rPr>
        <w:t>0</w:t>
      </w:r>
      <w:r w:rsidRPr="00AC5D1C">
        <w:rPr>
          <w:rFonts w:ascii="Calibri" w:eastAsia="Calibri" w:hAnsi="Calibri" w:cs="Calibri"/>
          <w:b/>
          <w:spacing w:val="-1"/>
          <w:lang w:val="es-EC"/>
        </w:rPr>
        <w:t>1</w:t>
      </w:r>
      <w:r w:rsidRPr="00AC5D1C">
        <w:rPr>
          <w:rFonts w:ascii="Calibri" w:eastAsia="Calibri" w:hAnsi="Calibri" w:cs="Calibri"/>
          <w:b/>
          <w:lang w:val="es-EC"/>
        </w:rPr>
        <w:t>,</w:t>
      </w:r>
      <w:r w:rsidRPr="00AC5D1C">
        <w:rPr>
          <w:rFonts w:ascii="Calibri" w:eastAsia="Calibri" w:hAnsi="Calibri" w:cs="Calibri"/>
          <w:b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-1"/>
          <w:lang w:val="es-EC"/>
        </w:rPr>
        <w:t>4</w:t>
      </w:r>
      <w:r w:rsidRPr="00AC5D1C">
        <w:rPr>
          <w:rFonts w:ascii="Calibri" w:eastAsia="Calibri" w:hAnsi="Calibri" w:cs="Calibri"/>
          <w:b/>
          <w:spacing w:val="1"/>
          <w:lang w:val="es-EC"/>
        </w:rPr>
        <w:t>0</w:t>
      </w:r>
      <w:r w:rsidRPr="00AC5D1C">
        <w:rPr>
          <w:rFonts w:ascii="Calibri" w:eastAsia="Calibri" w:hAnsi="Calibri" w:cs="Calibri"/>
          <w:b/>
          <w:spacing w:val="-1"/>
          <w:lang w:val="es-EC"/>
        </w:rPr>
        <w:t>0</w:t>
      </w:r>
      <w:r w:rsidRPr="00AC5D1C">
        <w:rPr>
          <w:rFonts w:ascii="Calibri" w:eastAsia="Calibri" w:hAnsi="Calibri" w:cs="Calibri"/>
          <w:b/>
          <w:lang w:val="es-EC"/>
        </w:rPr>
        <w:t>,</w:t>
      </w:r>
      <w:r w:rsidRPr="00AC5D1C">
        <w:rPr>
          <w:rFonts w:ascii="Calibri" w:eastAsia="Calibri" w:hAnsi="Calibri" w:cs="Calibri"/>
          <w:b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4</w:t>
      </w:r>
      <w:r w:rsidRPr="00AC5D1C">
        <w:rPr>
          <w:rFonts w:ascii="Calibri" w:eastAsia="Calibri" w:hAnsi="Calibri" w:cs="Calibri"/>
          <w:b/>
          <w:spacing w:val="-1"/>
          <w:lang w:val="es-EC"/>
        </w:rPr>
        <w:t>01</w:t>
      </w:r>
      <w:r w:rsidRPr="00AC5D1C">
        <w:rPr>
          <w:rFonts w:ascii="Calibri" w:eastAsia="Calibri" w:hAnsi="Calibri" w:cs="Calibri"/>
          <w:b/>
          <w:lang w:val="es-EC"/>
        </w:rPr>
        <w:t>,</w:t>
      </w:r>
      <w:r w:rsidRPr="00AC5D1C">
        <w:rPr>
          <w:rFonts w:ascii="Calibri" w:eastAsia="Calibri" w:hAnsi="Calibri" w:cs="Calibri"/>
          <w:b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-1"/>
          <w:lang w:val="es-EC"/>
        </w:rPr>
        <w:t>4</w:t>
      </w:r>
      <w:r w:rsidRPr="00AC5D1C">
        <w:rPr>
          <w:rFonts w:ascii="Calibri" w:eastAsia="Calibri" w:hAnsi="Calibri" w:cs="Calibri"/>
          <w:b/>
          <w:spacing w:val="1"/>
          <w:lang w:val="es-EC"/>
        </w:rPr>
        <w:t>0</w:t>
      </w:r>
      <w:r w:rsidRPr="00AC5D1C">
        <w:rPr>
          <w:rFonts w:ascii="Calibri" w:eastAsia="Calibri" w:hAnsi="Calibri" w:cs="Calibri"/>
          <w:b/>
          <w:spacing w:val="-1"/>
          <w:lang w:val="es-EC"/>
        </w:rPr>
        <w:t>3</w:t>
      </w:r>
      <w:r w:rsidRPr="00AC5D1C">
        <w:rPr>
          <w:rFonts w:ascii="Calibri" w:eastAsia="Calibri" w:hAnsi="Calibri" w:cs="Calibri"/>
          <w:b/>
          <w:lang w:val="es-EC"/>
        </w:rPr>
        <w:t>,</w:t>
      </w:r>
      <w:r w:rsidRPr="00AC5D1C">
        <w:rPr>
          <w:rFonts w:ascii="Calibri" w:eastAsia="Calibri" w:hAnsi="Calibri" w:cs="Calibri"/>
          <w:b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4</w:t>
      </w:r>
      <w:r w:rsidRPr="00AC5D1C">
        <w:rPr>
          <w:rFonts w:ascii="Calibri" w:eastAsia="Calibri" w:hAnsi="Calibri" w:cs="Calibri"/>
          <w:b/>
          <w:spacing w:val="-1"/>
          <w:lang w:val="es-EC"/>
        </w:rPr>
        <w:t>0</w:t>
      </w:r>
      <w:r w:rsidRPr="00AC5D1C">
        <w:rPr>
          <w:rFonts w:ascii="Calibri" w:eastAsia="Calibri" w:hAnsi="Calibri" w:cs="Calibri"/>
          <w:b/>
          <w:lang w:val="es-EC"/>
        </w:rPr>
        <w:t>4</w:t>
      </w:r>
      <w:r w:rsidRPr="00AC5D1C">
        <w:rPr>
          <w:rFonts w:ascii="Calibri" w:eastAsia="Calibri" w:hAnsi="Calibri" w:cs="Calibri"/>
          <w:b/>
          <w:spacing w:val="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y</w:t>
      </w:r>
      <w:r w:rsidRPr="00AC5D1C">
        <w:rPr>
          <w:rFonts w:ascii="Calibri" w:eastAsia="Calibri" w:hAnsi="Calibri" w:cs="Calibri"/>
          <w:b/>
          <w:spacing w:val="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-1"/>
          <w:w w:val="105"/>
          <w:lang w:val="es-EC"/>
        </w:rPr>
        <w:t>5</w:t>
      </w:r>
      <w:r w:rsidRPr="00AC5D1C">
        <w:rPr>
          <w:rFonts w:ascii="Calibri" w:eastAsia="Calibri" w:hAnsi="Calibri" w:cs="Calibri"/>
          <w:b/>
          <w:spacing w:val="1"/>
          <w:w w:val="105"/>
          <w:lang w:val="es-EC"/>
        </w:rPr>
        <w:t>0</w:t>
      </w:r>
      <w:r w:rsidRPr="00AC5D1C">
        <w:rPr>
          <w:rFonts w:ascii="Calibri" w:eastAsia="Calibri" w:hAnsi="Calibri" w:cs="Calibri"/>
          <w:b/>
          <w:spacing w:val="-1"/>
          <w:w w:val="105"/>
          <w:lang w:val="es-EC"/>
        </w:rPr>
        <w:t>0</w:t>
      </w:r>
      <w:r w:rsidRPr="00AC5D1C">
        <w:rPr>
          <w:rFonts w:ascii="Calibri" w:eastAsia="Calibri" w:hAnsi="Calibri" w:cs="Calibri"/>
          <w:b/>
          <w:w w:val="111"/>
          <w:lang w:val="es-EC"/>
        </w:rPr>
        <w:t>.</w:t>
      </w:r>
      <w:r w:rsidR="00AC5D1C">
        <w:rPr>
          <w:rFonts w:ascii="Calibri" w:eastAsia="Calibri" w:hAnsi="Calibri" w:cs="Calibri"/>
          <w:b/>
          <w:w w:val="111"/>
          <w:lang w:val="es-EC"/>
        </w:rPr>
        <w:br/>
      </w:r>
    </w:p>
    <w:p w14:paraId="435FCA45" w14:textId="77777777" w:rsidR="00AC5D1C" w:rsidRDefault="00AC5D1C">
      <w:pPr>
        <w:spacing w:before="19"/>
        <w:ind w:left="100"/>
        <w:rPr>
          <w:rFonts w:ascii="Calibri" w:eastAsia="Calibri" w:hAnsi="Calibri" w:cs="Calibri"/>
          <w:bCs/>
          <w:w w:val="111"/>
          <w:lang w:val="es-EC"/>
        </w:rPr>
      </w:pPr>
    </w:p>
    <w:p w14:paraId="0FAD399F" w14:textId="77777777" w:rsidR="00AC5D1C" w:rsidRPr="00AC5D1C" w:rsidRDefault="00AC5D1C" w:rsidP="00AC5D1C">
      <w:pPr>
        <w:spacing w:before="19"/>
        <w:ind w:left="100"/>
        <w:rPr>
          <w:rFonts w:ascii="Calibri" w:eastAsia="Calibri" w:hAnsi="Calibri" w:cs="Calibri"/>
          <w:bCs/>
          <w:w w:val="111"/>
          <w:lang w:val="es-EC"/>
        </w:rPr>
      </w:pPr>
      <w:r w:rsidRPr="00AC5D1C">
        <w:rPr>
          <w:rFonts w:ascii="Calibri" w:eastAsia="Calibri" w:hAnsi="Calibri" w:cs="Calibri"/>
          <w:b/>
          <w:bCs/>
          <w:w w:val="111"/>
          <w:lang w:val="es-EC"/>
        </w:rPr>
        <w:t>200 OK:</w:t>
      </w:r>
      <w:r w:rsidRPr="00AC5D1C">
        <w:rPr>
          <w:rFonts w:ascii="Calibri" w:eastAsia="Calibri" w:hAnsi="Calibri" w:cs="Calibri"/>
          <w:bCs/>
          <w:w w:val="111"/>
          <w:lang w:val="es-EC"/>
        </w:rPr>
        <w:t xml:space="preserve"> la petición se procesó correctamente.</w:t>
      </w:r>
    </w:p>
    <w:p w14:paraId="03883413" w14:textId="77777777" w:rsidR="00AC5D1C" w:rsidRPr="00AC5D1C" w:rsidRDefault="00AC5D1C" w:rsidP="00AC5D1C">
      <w:pPr>
        <w:spacing w:before="19"/>
        <w:ind w:left="100"/>
        <w:rPr>
          <w:rFonts w:ascii="Calibri" w:eastAsia="Calibri" w:hAnsi="Calibri" w:cs="Calibri"/>
          <w:bCs/>
          <w:w w:val="111"/>
          <w:lang w:val="es-EC"/>
        </w:rPr>
      </w:pPr>
      <w:r w:rsidRPr="00AC5D1C">
        <w:rPr>
          <w:rFonts w:ascii="Calibri" w:eastAsia="Calibri" w:hAnsi="Calibri" w:cs="Calibri"/>
          <w:b/>
          <w:bCs/>
          <w:w w:val="111"/>
          <w:lang w:val="es-EC"/>
        </w:rPr>
        <w:t xml:space="preserve">201 </w:t>
      </w:r>
      <w:proofErr w:type="spellStart"/>
      <w:r w:rsidRPr="00AC5D1C">
        <w:rPr>
          <w:rFonts w:ascii="Calibri" w:eastAsia="Calibri" w:hAnsi="Calibri" w:cs="Calibri"/>
          <w:b/>
          <w:bCs/>
          <w:w w:val="111"/>
          <w:lang w:val="es-EC"/>
        </w:rPr>
        <w:t>Created</w:t>
      </w:r>
      <w:proofErr w:type="spellEnd"/>
      <w:r w:rsidRPr="00AC5D1C">
        <w:rPr>
          <w:rFonts w:ascii="Calibri" w:eastAsia="Calibri" w:hAnsi="Calibri" w:cs="Calibri"/>
          <w:b/>
          <w:bCs/>
          <w:w w:val="111"/>
          <w:lang w:val="es-EC"/>
        </w:rPr>
        <w:t>:</w:t>
      </w:r>
      <w:r w:rsidRPr="00AC5D1C">
        <w:rPr>
          <w:rFonts w:ascii="Calibri" w:eastAsia="Calibri" w:hAnsi="Calibri" w:cs="Calibri"/>
          <w:bCs/>
          <w:w w:val="111"/>
          <w:lang w:val="es-EC"/>
        </w:rPr>
        <w:t xml:space="preserve"> se creó correctamente un nuevo recurso.</w:t>
      </w:r>
    </w:p>
    <w:p w14:paraId="1B426FEE" w14:textId="77777777" w:rsidR="00AC5D1C" w:rsidRPr="00AC5D1C" w:rsidRDefault="00AC5D1C" w:rsidP="00AC5D1C">
      <w:pPr>
        <w:spacing w:before="19"/>
        <w:ind w:left="100"/>
        <w:rPr>
          <w:rFonts w:ascii="Calibri" w:eastAsia="Calibri" w:hAnsi="Calibri" w:cs="Calibri"/>
          <w:bCs/>
          <w:w w:val="111"/>
          <w:lang w:val="es-EC"/>
        </w:rPr>
      </w:pPr>
      <w:r w:rsidRPr="00AC5D1C">
        <w:rPr>
          <w:rFonts w:ascii="Calibri" w:eastAsia="Calibri" w:hAnsi="Calibri" w:cs="Calibri"/>
          <w:b/>
          <w:bCs/>
          <w:w w:val="111"/>
          <w:lang w:val="es-EC"/>
        </w:rPr>
        <w:t xml:space="preserve">400 Bad </w:t>
      </w:r>
      <w:proofErr w:type="spellStart"/>
      <w:r w:rsidRPr="00AC5D1C">
        <w:rPr>
          <w:rFonts w:ascii="Calibri" w:eastAsia="Calibri" w:hAnsi="Calibri" w:cs="Calibri"/>
          <w:b/>
          <w:bCs/>
          <w:w w:val="111"/>
          <w:lang w:val="es-EC"/>
        </w:rPr>
        <w:t>Request</w:t>
      </w:r>
      <w:proofErr w:type="spellEnd"/>
      <w:r w:rsidRPr="00AC5D1C">
        <w:rPr>
          <w:rFonts w:ascii="Calibri" w:eastAsia="Calibri" w:hAnsi="Calibri" w:cs="Calibri"/>
          <w:b/>
          <w:bCs/>
          <w:w w:val="111"/>
          <w:lang w:val="es-EC"/>
        </w:rPr>
        <w:t>:</w:t>
      </w:r>
      <w:r w:rsidRPr="00AC5D1C">
        <w:rPr>
          <w:rFonts w:ascii="Calibri" w:eastAsia="Calibri" w:hAnsi="Calibri" w:cs="Calibri"/>
          <w:bCs/>
          <w:w w:val="111"/>
          <w:lang w:val="es-EC"/>
        </w:rPr>
        <w:t xml:space="preserve"> la petición contiene datos inválidos o incumple una regla de negocio.</w:t>
      </w:r>
    </w:p>
    <w:p w14:paraId="5ECCCBAF" w14:textId="77777777" w:rsidR="00AC5D1C" w:rsidRPr="00AC5D1C" w:rsidRDefault="00AC5D1C" w:rsidP="00AC5D1C">
      <w:pPr>
        <w:spacing w:before="19"/>
        <w:ind w:left="100"/>
        <w:rPr>
          <w:rFonts w:ascii="Calibri" w:eastAsia="Calibri" w:hAnsi="Calibri" w:cs="Calibri"/>
          <w:bCs/>
          <w:w w:val="111"/>
          <w:lang w:val="es-EC"/>
        </w:rPr>
      </w:pPr>
      <w:r w:rsidRPr="00AC5D1C">
        <w:rPr>
          <w:rFonts w:ascii="Calibri" w:eastAsia="Calibri" w:hAnsi="Calibri" w:cs="Calibri"/>
          <w:b/>
          <w:bCs/>
          <w:w w:val="111"/>
          <w:lang w:val="es-EC"/>
        </w:rPr>
        <w:t xml:space="preserve">401 </w:t>
      </w:r>
      <w:proofErr w:type="spellStart"/>
      <w:r w:rsidRPr="00AC5D1C">
        <w:rPr>
          <w:rFonts w:ascii="Calibri" w:eastAsia="Calibri" w:hAnsi="Calibri" w:cs="Calibri"/>
          <w:b/>
          <w:bCs/>
          <w:w w:val="111"/>
          <w:lang w:val="es-EC"/>
        </w:rPr>
        <w:t>Unauthorized</w:t>
      </w:r>
      <w:proofErr w:type="spellEnd"/>
      <w:r w:rsidRPr="00AC5D1C">
        <w:rPr>
          <w:rFonts w:ascii="Calibri" w:eastAsia="Calibri" w:hAnsi="Calibri" w:cs="Calibri"/>
          <w:b/>
          <w:bCs/>
          <w:w w:val="111"/>
          <w:lang w:val="es-EC"/>
        </w:rPr>
        <w:t>:</w:t>
      </w:r>
      <w:r w:rsidRPr="00AC5D1C">
        <w:rPr>
          <w:rFonts w:ascii="Calibri" w:eastAsia="Calibri" w:hAnsi="Calibri" w:cs="Calibri"/>
          <w:bCs/>
          <w:w w:val="111"/>
          <w:lang w:val="es-EC"/>
        </w:rPr>
        <w:t xml:space="preserve"> la petición no tiene una autenticación válida.</w:t>
      </w:r>
    </w:p>
    <w:p w14:paraId="71AEEAB0" w14:textId="77777777" w:rsidR="00AC5D1C" w:rsidRPr="00AC5D1C" w:rsidRDefault="00AC5D1C" w:rsidP="00AC5D1C">
      <w:pPr>
        <w:spacing w:before="19"/>
        <w:ind w:left="100"/>
        <w:rPr>
          <w:rFonts w:ascii="Calibri" w:eastAsia="Calibri" w:hAnsi="Calibri" w:cs="Calibri"/>
          <w:bCs/>
          <w:w w:val="111"/>
          <w:lang w:val="es-EC"/>
        </w:rPr>
      </w:pPr>
      <w:r w:rsidRPr="00AC5D1C">
        <w:rPr>
          <w:rFonts w:ascii="Calibri" w:eastAsia="Calibri" w:hAnsi="Calibri" w:cs="Calibri"/>
          <w:b/>
          <w:bCs/>
          <w:w w:val="111"/>
          <w:lang w:val="es-EC"/>
        </w:rPr>
        <w:t xml:space="preserve">403 </w:t>
      </w:r>
      <w:proofErr w:type="spellStart"/>
      <w:r w:rsidRPr="00AC5D1C">
        <w:rPr>
          <w:rFonts w:ascii="Calibri" w:eastAsia="Calibri" w:hAnsi="Calibri" w:cs="Calibri"/>
          <w:b/>
          <w:bCs/>
          <w:w w:val="111"/>
          <w:lang w:val="es-EC"/>
        </w:rPr>
        <w:t>Forbidden</w:t>
      </w:r>
      <w:proofErr w:type="spellEnd"/>
      <w:r w:rsidRPr="00AC5D1C">
        <w:rPr>
          <w:rFonts w:ascii="Calibri" w:eastAsia="Calibri" w:hAnsi="Calibri" w:cs="Calibri"/>
          <w:b/>
          <w:bCs/>
          <w:w w:val="111"/>
          <w:lang w:val="es-EC"/>
        </w:rPr>
        <w:t>:</w:t>
      </w:r>
      <w:r w:rsidRPr="00AC5D1C">
        <w:rPr>
          <w:rFonts w:ascii="Calibri" w:eastAsia="Calibri" w:hAnsi="Calibri" w:cs="Calibri"/>
          <w:bCs/>
          <w:w w:val="111"/>
          <w:lang w:val="es-EC"/>
        </w:rPr>
        <w:t xml:space="preserve"> el usuario está autenticado, pero no tiene permisos para realizar la operación.</w:t>
      </w:r>
    </w:p>
    <w:p w14:paraId="5E6E5447" w14:textId="77777777" w:rsidR="00AC5D1C" w:rsidRPr="00AC5D1C" w:rsidRDefault="00AC5D1C" w:rsidP="00AC5D1C">
      <w:pPr>
        <w:spacing w:before="19"/>
        <w:ind w:left="100"/>
        <w:rPr>
          <w:rFonts w:ascii="Calibri" w:eastAsia="Calibri" w:hAnsi="Calibri" w:cs="Calibri"/>
          <w:bCs/>
          <w:w w:val="111"/>
          <w:lang w:val="es-EC"/>
        </w:rPr>
      </w:pPr>
      <w:r w:rsidRPr="00AC5D1C">
        <w:rPr>
          <w:rFonts w:ascii="Calibri" w:eastAsia="Calibri" w:hAnsi="Calibri" w:cs="Calibri"/>
          <w:b/>
          <w:bCs/>
          <w:w w:val="111"/>
          <w:lang w:val="es-EC"/>
        </w:rPr>
        <w:t>404 Not Found:</w:t>
      </w:r>
      <w:r w:rsidRPr="00AC5D1C">
        <w:rPr>
          <w:rFonts w:ascii="Calibri" w:eastAsia="Calibri" w:hAnsi="Calibri" w:cs="Calibri"/>
          <w:bCs/>
          <w:w w:val="111"/>
          <w:lang w:val="es-EC"/>
        </w:rPr>
        <w:t xml:space="preserve"> el recurso solicitado no existe.</w:t>
      </w:r>
    </w:p>
    <w:p w14:paraId="49A408D3" w14:textId="77777777" w:rsidR="00AC5D1C" w:rsidRPr="00AC5D1C" w:rsidRDefault="00AC5D1C" w:rsidP="00AC5D1C">
      <w:pPr>
        <w:spacing w:before="19"/>
        <w:ind w:left="100"/>
        <w:rPr>
          <w:rFonts w:ascii="Calibri" w:eastAsia="Calibri" w:hAnsi="Calibri" w:cs="Calibri"/>
          <w:bCs/>
          <w:w w:val="111"/>
          <w:lang w:val="es-EC"/>
        </w:rPr>
      </w:pPr>
      <w:r w:rsidRPr="00AC5D1C">
        <w:rPr>
          <w:rFonts w:ascii="Calibri" w:eastAsia="Calibri" w:hAnsi="Calibri" w:cs="Calibri"/>
          <w:b/>
          <w:bCs/>
          <w:w w:val="111"/>
          <w:lang w:val="es-EC"/>
        </w:rPr>
        <w:t xml:space="preserve">500 </w:t>
      </w:r>
      <w:proofErr w:type="spellStart"/>
      <w:r w:rsidRPr="00AC5D1C">
        <w:rPr>
          <w:rFonts w:ascii="Calibri" w:eastAsia="Calibri" w:hAnsi="Calibri" w:cs="Calibri"/>
          <w:b/>
          <w:bCs/>
          <w:w w:val="111"/>
          <w:lang w:val="es-EC"/>
        </w:rPr>
        <w:t>Internal</w:t>
      </w:r>
      <w:proofErr w:type="spellEnd"/>
      <w:r w:rsidRPr="00AC5D1C">
        <w:rPr>
          <w:rFonts w:ascii="Calibri" w:eastAsia="Calibri" w:hAnsi="Calibri" w:cs="Calibri"/>
          <w:b/>
          <w:bCs/>
          <w:w w:val="111"/>
          <w:lang w:val="es-EC"/>
        </w:rPr>
        <w:t xml:space="preserve"> Server Error:</w:t>
      </w:r>
      <w:r w:rsidRPr="00AC5D1C">
        <w:rPr>
          <w:rFonts w:ascii="Calibri" w:eastAsia="Calibri" w:hAnsi="Calibri" w:cs="Calibri"/>
          <w:bCs/>
          <w:w w:val="111"/>
          <w:lang w:val="es-EC"/>
        </w:rPr>
        <w:t xml:space="preserve"> ocurrió un error interno en el servidor.</w:t>
      </w:r>
    </w:p>
    <w:p w14:paraId="7AF77CDA" w14:textId="50B1206C" w:rsidR="00AC5D1C" w:rsidRPr="00AC5D1C" w:rsidRDefault="00AC5D1C">
      <w:pPr>
        <w:spacing w:before="19"/>
        <w:ind w:left="100"/>
        <w:rPr>
          <w:rFonts w:ascii="Calibri" w:eastAsia="Calibri" w:hAnsi="Calibri" w:cs="Calibri"/>
          <w:bCs/>
          <w:lang w:val="es-EC"/>
        </w:rPr>
        <w:sectPr w:rsidR="00AC5D1C" w:rsidRPr="00AC5D1C">
          <w:pgSz w:w="12240" w:h="15840"/>
          <w:pgMar w:top="760" w:right="960" w:bottom="280" w:left="980" w:header="597" w:footer="670" w:gutter="0"/>
          <w:cols w:space="720"/>
        </w:sectPr>
      </w:pPr>
    </w:p>
    <w:p w14:paraId="02C36AAA" w14:textId="77777777" w:rsidR="00FE29A1" w:rsidRPr="00AC5D1C" w:rsidRDefault="00000000" w:rsidP="00AC5D1C">
      <w:pPr>
        <w:spacing w:before="19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b/>
          <w:spacing w:val="-1"/>
          <w:lang w:val="es-EC"/>
        </w:rPr>
        <w:lastRenderedPageBreak/>
        <w:t>4</w:t>
      </w:r>
      <w:r w:rsidRPr="00AC5D1C">
        <w:rPr>
          <w:rFonts w:ascii="Calibri" w:eastAsia="Calibri" w:hAnsi="Calibri" w:cs="Calibri"/>
          <w:b/>
          <w:lang w:val="es-EC"/>
        </w:rPr>
        <w:t>.</w:t>
      </w:r>
      <w:r w:rsidRPr="00AC5D1C">
        <w:rPr>
          <w:rFonts w:ascii="Calibri" w:eastAsia="Calibri" w:hAnsi="Calibri" w:cs="Calibri"/>
          <w:b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¿Pa</w:t>
      </w:r>
      <w:r w:rsidRPr="00AC5D1C">
        <w:rPr>
          <w:rFonts w:ascii="Calibri" w:eastAsia="Calibri" w:hAnsi="Calibri" w:cs="Calibri"/>
          <w:b/>
          <w:spacing w:val="1"/>
          <w:lang w:val="es-EC"/>
        </w:rPr>
        <w:t>r</w:t>
      </w:r>
      <w:r w:rsidRPr="00AC5D1C">
        <w:rPr>
          <w:rFonts w:ascii="Calibri" w:eastAsia="Calibri" w:hAnsi="Calibri" w:cs="Calibri"/>
          <w:b/>
          <w:lang w:val="es-EC"/>
        </w:rPr>
        <w:t>a</w:t>
      </w:r>
      <w:r w:rsidRPr="00AC5D1C">
        <w:rPr>
          <w:rFonts w:ascii="Calibri" w:eastAsia="Calibri" w:hAnsi="Calibri" w:cs="Calibri"/>
          <w:b/>
          <w:spacing w:val="4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q</w:t>
      </w:r>
      <w:r w:rsidRPr="00AC5D1C">
        <w:rPr>
          <w:rFonts w:ascii="Calibri" w:eastAsia="Calibri" w:hAnsi="Calibri" w:cs="Calibri"/>
          <w:b/>
          <w:spacing w:val="-1"/>
          <w:lang w:val="es-EC"/>
        </w:rPr>
        <w:t>u</w:t>
      </w:r>
      <w:r w:rsidRPr="00AC5D1C">
        <w:rPr>
          <w:rFonts w:ascii="Calibri" w:eastAsia="Calibri" w:hAnsi="Calibri" w:cs="Calibri"/>
          <w:b/>
          <w:lang w:val="es-EC"/>
        </w:rPr>
        <w:t>é</w:t>
      </w:r>
      <w:r w:rsidRPr="00AC5D1C">
        <w:rPr>
          <w:rFonts w:ascii="Calibri" w:eastAsia="Calibri" w:hAnsi="Calibri" w:cs="Calibri"/>
          <w:b/>
          <w:spacing w:val="2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3"/>
          <w:w w:val="112"/>
          <w:lang w:val="es-EC"/>
        </w:rPr>
        <w:t>s</w:t>
      </w:r>
      <w:r w:rsidRPr="00AC5D1C">
        <w:rPr>
          <w:rFonts w:ascii="Calibri" w:eastAsia="Calibri" w:hAnsi="Calibri" w:cs="Calibri"/>
          <w:b/>
          <w:w w:val="112"/>
          <w:lang w:val="es-EC"/>
        </w:rPr>
        <w:t>irven</w:t>
      </w:r>
      <w:r w:rsidRPr="00AC5D1C">
        <w:rPr>
          <w:rFonts w:ascii="Calibri" w:eastAsia="Calibri" w:hAnsi="Calibri" w:cs="Calibri"/>
          <w:b/>
          <w:spacing w:val="-23"/>
          <w:w w:val="1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lo</w:t>
      </w:r>
      <w:r w:rsidRPr="00AC5D1C">
        <w:rPr>
          <w:rFonts w:ascii="Calibri" w:eastAsia="Calibri" w:hAnsi="Calibri" w:cs="Calibri"/>
          <w:b/>
          <w:w w:val="112"/>
          <w:lang w:val="es-EC"/>
        </w:rPr>
        <w:t>s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12"/>
          <w:lang w:val="es-EC"/>
        </w:rPr>
        <w:t>í</w:t>
      </w:r>
      <w:r w:rsidRPr="00AC5D1C">
        <w:rPr>
          <w:rFonts w:ascii="Calibri" w:eastAsia="Calibri" w:hAnsi="Calibri" w:cs="Calibri"/>
          <w:b/>
          <w:spacing w:val="-1"/>
          <w:w w:val="112"/>
          <w:lang w:val="es-EC"/>
        </w:rPr>
        <w:t>n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d</w:t>
      </w:r>
      <w:r w:rsidRPr="00AC5D1C">
        <w:rPr>
          <w:rFonts w:ascii="Calibri" w:eastAsia="Calibri" w:hAnsi="Calibri" w:cs="Calibri"/>
          <w:b/>
          <w:spacing w:val="2"/>
          <w:w w:val="112"/>
          <w:lang w:val="es-EC"/>
        </w:rPr>
        <w:t>i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c</w:t>
      </w:r>
      <w:r w:rsidRPr="00AC5D1C">
        <w:rPr>
          <w:rFonts w:ascii="Calibri" w:eastAsia="Calibri" w:hAnsi="Calibri" w:cs="Calibri"/>
          <w:b/>
          <w:w w:val="112"/>
          <w:lang w:val="es-EC"/>
        </w:rPr>
        <w:t>es</w:t>
      </w:r>
      <w:r w:rsidRPr="00AC5D1C">
        <w:rPr>
          <w:rFonts w:ascii="Calibri" w:eastAsia="Calibri" w:hAnsi="Calibri" w:cs="Calibri"/>
          <w:b/>
          <w:spacing w:val="3"/>
          <w:w w:val="1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en</w:t>
      </w:r>
      <w:r w:rsidRPr="00AC5D1C">
        <w:rPr>
          <w:rFonts w:ascii="Calibri" w:eastAsia="Calibri" w:hAnsi="Calibri" w:cs="Calibri"/>
          <w:b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M</w:t>
      </w:r>
      <w:r w:rsidRPr="00AC5D1C">
        <w:rPr>
          <w:rFonts w:ascii="Calibri" w:eastAsia="Calibri" w:hAnsi="Calibri" w:cs="Calibri"/>
          <w:b/>
          <w:spacing w:val="1"/>
          <w:lang w:val="es-EC"/>
        </w:rPr>
        <w:t>o</w:t>
      </w:r>
      <w:r w:rsidRPr="00AC5D1C">
        <w:rPr>
          <w:rFonts w:ascii="Calibri" w:eastAsia="Calibri" w:hAnsi="Calibri" w:cs="Calibri"/>
          <w:b/>
          <w:spacing w:val="2"/>
          <w:lang w:val="es-EC"/>
        </w:rPr>
        <w:t>n</w:t>
      </w:r>
      <w:r w:rsidRPr="00AC5D1C">
        <w:rPr>
          <w:rFonts w:ascii="Calibri" w:eastAsia="Calibri" w:hAnsi="Calibri" w:cs="Calibri"/>
          <w:b/>
          <w:spacing w:val="-1"/>
          <w:lang w:val="es-EC"/>
        </w:rPr>
        <w:t>g</w:t>
      </w:r>
      <w:r w:rsidRPr="00AC5D1C">
        <w:rPr>
          <w:rFonts w:ascii="Calibri" w:eastAsia="Calibri" w:hAnsi="Calibri" w:cs="Calibri"/>
          <w:b/>
          <w:spacing w:val="1"/>
          <w:lang w:val="es-EC"/>
        </w:rPr>
        <w:t>oD</w:t>
      </w:r>
      <w:r w:rsidRPr="00AC5D1C">
        <w:rPr>
          <w:rFonts w:ascii="Calibri" w:eastAsia="Calibri" w:hAnsi="Calibri" w:cs="Calibri"/>
          <w:b/>
          <w:spacing w:val="-1"/>
          <w:lang w:val="es-EC"/>
        </w:rPr>
        <w:t>B</w:t>
      </w:r>
      <w:r w:rsidRPr="00AC5D1C">
        <w:rPr>
          <w:rFonts w:ascii="Calibri" w:eastAsia="Calibri" w:hAnsi="Calibri" w:cs="Calibri"/>
          <w:b/>
          <w:lang w:val="es-EC"/>
        </w:rPr>
        <w:t>?</w:t>
      </w:r>
      <w:r w:rsidRPr="00AC5D1C">
        <w:rPr>
          <w:rFonts w:ascii="Calibri" w:eastAsia="Calibri" w:hAnsi="Calibri" w:cs="Calibri"/>
          <w:b/>
          <w:spacing w:val="45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b/>
          <w:spacing w:val="2"/>
          <w:lang w:val="es-EC"/>
        </w:rPr>
        <w:t>I</w:t>
      </w:r>
      <w:r w:rsidRPr="00AC5D1C">
        <w:rPr>
          <w:rFonts w:ascii="Calibri" w:eastAsia="Calibri" w:hAnsi="Calibri" w:cs="Calibri"/>
          <w:b/>
          <w:lang w:val="es-EC"/>
        </w:rPr>
        <w:t>n</w:t>
      </w:r>
      <w:r w:rsidRPr="00AC5D1C">
        <w:rPr>
          <w:rFonts w:ascii="Calibri" w:eastAsia="Calibri" w:hAnsi="Calibri" w:cs="Calibri"/>
          <w:b/>
          <w:spacing w:val="1"/>
          <w:lang w:val="es-EC"/>
        </w:rPr>
        <w:t>d</w:t>
      </w:r>
      <w:r w:rsidRPr="00AC5D1C">
        <w:rPr>
          <w:rFonts w:ascii="Calibri" w:eastAsia="Calibri" w:hAnsi="Calibri" w:cs="Calibri"/>
          <w:b/>
          <w:lang w:val="es-EC"/>
        </w:rPr>
        <w:t>iq</w:t>
      </w:r>
      <w:r w:rsidRPr="00AC5D1C">
        <w:rPr>
          <w:rFonts w:ascii="Calibri" w:eastAsia="Calibri" w:hAnsi="Calibri" w:cs="Calibri"/>
          <w:b/>
          <w:spacing w:val="2"/>
          <w:lang w:val="es-EC"/>
        </w:rPr>
        <w:t>u</w:t>
      </w:r>
      <w:r w:rsidRPr="00AC5D1C">
        <w:rPr>
          <w:rFonts w:ascii="Calibri" w:eastAsia="Calibri" w:hAnsi="Calibri" w:cs="Calibri"/>
          <w:b/>
          <w:lang w:val="es-EC"/>
        </w:rPr>
        <w:t xml:space="preserve">e </w:t>
      </w:r>
      <w:r w:rsidRPr="00AC5D1C">
        <w:rPr>
          <w:rFonts w:ascii="Calibri" w:eastAsia="Calibri" w:hAnsi="Calibri" w:cs="Calibri"/>
          <w:b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q</w:t>
      </w:r>
      <w:r w:rsidRPr="00AC5D1C">
        <w:rPr>
          <w:rFonts w:ascii="Calibri" w:eastAsia="Calibri" w:hAnsi="Calibri" w:cs="Calibri"/>
          <w:b/>
          <w:spacing w:val="-1"/>
          <w:lang w:val="es-EC"/>
        </w:rPr>
        <w:t>u</w:t>
      </w:r>
      <w:r w:rsidRPr="00AC5D1C">
        <w:rPr>
          <w:rFonts w:ascii="Calibri" w:eastAsia="Calibri" w:hAnsi="Calibri" w:cs="Calibri"/>
          <w:b/>
          <w:lang w:val="es-EC"/>
        </w:rPr>
        <w:t>é</w:t>
      </w:r>
      <w:proofErr w:type="gramEnd"/>
      <w:r w:rsidRPr="00AC5D1C">
        <w:rPr>
          <w:rFonts w:ascii="Calibri" w:eastAsia="Calibri" w:hAnsi="Calibri" w:cs="Calibri"/>
          <w:b/>
          <w:spacing w:val="2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3"/>
          <w:lang w:val="es-EC"/>
        </w:rPr>
        <w:t>c</w:t>
      </w:r>
      <w:r w:rsidRPr="00AC5D1C">
        <w:rPr>
          <w:rFonts w:ascii="Calibri" w:eastAsia="Calibri" w:hAnsi="Calibri" w:cs="Calibri"/>
          <w:b/>
          <w:w w:val="113"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w w:val="113"/>
          <w:lang w:val="es-EC"/>
        </w:rPr>
        <w:t>mpo</w:t>
      </w:r>
      <w:r w:rsidRPr="00AC5D1C">
        <w:rPr>
          <w:rFonts w:ascii="Calibri" w:eastAsia="Calibri" w:hAnsi="Calibri" w:cs="Calibri"/>
          <w:b/>
          <w:w w:val="113"/>
          <w:lang w:val="es-EC"/>
        </w:rPr>
        <w:t>s</w:t>
      </w:r>
      <w:r w:rsidRPr="00AC5D1C">
        <w:rPr>
          <w:rFonts w:ascii="Calibri" w:eastAsia="Calibri" w:hAnsi="Calibri" w:cs="Calibri"/>
          <w:b/>
          <w:spacing w:val="-7"/>
          <w:w w:val="113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d</w:t>
      </w:r>
      <w:r w:rsidRPr="00AC5D1C">
        <w:rPr>
          <w:rFonts w:ascii="Calibri" w:eastAsia="Calibri" w:hAnsi="Calibri" w:cs="Calibri"/>
          <w:b/>
          <w:lang w:val="es-EC"/>
        </w:rPr>
        <w:t>e</w:t>
      </w:r>
      <w:r w:rsidRPr="00AC5D1C">
        <w:rPr>
          <w:rFonts w:ascii="Calibri" w:eastAsia="Calibri" w:hAnsi="Calibri" w:cs="Calibri"/>
          <w:b/>
          <w:spacing w:val="14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b/>
          <w:w w:val="108"/>
          <w:lang w:val="es-EC"/>
        </w:rPr>
        <w:t>s</w:t>
      </w:r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ol</w:t>
      </w:r>
      <w:r w:rsidRPr="00AC5D1C">
        <w:rPr>
          <w:rFonts w:ascii="Calibri" w:eastAsia="Calibri" w:hAnsi="Calibri" w:cs="Calibri"/>
          <w:b/>
          <w:w w:val="108"/>
          <w:lang w:val="es-EC"/>
        </w:rPr>
        <w:t>ici</w:t>
      </w:r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t</w:t>
      </w:r>
      <w:r w:rsidRPr="00AC5D1C">
        <w:rPr>
          <w:rFonts w:ascii="Calibri" w:eastAsia="Calibri" w:hAnsi="Calibri" w:cs="Calibri"/>
          <w:b/>
          <w:spacing w:val="-1"/>
          <w:w w:val="108"/>
          <w:lang w:val="es-EC"/>
        </w:rPr>
        <w:t>u</w:t>
      </w:r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b/>
          <w:w w:val="108"/>
          <w:lang w:val="es-EC"/>
        </w:rPr>
        <w:t>_s</w:t>
      </w:r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oport</w:t>
      </w:r>
      <w:r w:rsidRPr="00AC5D1C">
        <w:rPr>
          <w:rFonts w:ascii="Calibri" w:eastAsia="Calibri" w:hAnsi="Calibri" w:cs="Calibri"/>
          <w:b/>
          <w:w w:val="108"/>
          <w:lang w:val="es-EC"/>
        </w:rPr>
        <w:t>e</w:t>
      </w:r>
      <w:proofErr w:type="spellEnd"/>
      <w:r w:rsidRPr="00AC5D1C">
        <w:rPr>
          <w:rFonts w:ascii="Calibri" w:eastAsia="Calibri" w:hAnsi="Calibri" w:cs="Calibri"/>
          <w:b/>
          <w:spacing w:val="1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08"/>
          <w:lang w:val="es-EC"/>
        </w:rPr>
        <w:t>i</w:t>
      </w:r>
      <w:r w:rsidRPr="00AC5D1C">
        <w:rPr>
          <w:rFonts w:ascii="Calibri" w:eastAsia="Calibri" w:hAnsi="Calibri" w:cs="Calibri"/>
          <w:b/>
          <w:spacing w:val="-1"/>
          <w:w w:val="108"/>
          <w:lang w:val="es-EC"/>
        </w:rPr>
        <w:t>n</w:t>
      </w:r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b/>
          <w:w w:val="108"/>
          <w:lang w:val="es-EC"/>
        </w:rPr>
        <w:t>exa</w:t>
      </w:r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r</w:t>
      </w:r>
      <w:r w:rsidRPr="00AC5D1C">
        <w:rPr>
          <w:rFonts w:ascii="Calibri" w:eastAsia="Calibri" w:hAnsi="Calibri" w:cs="Calibri"/>
          <w:b/>
          <w:w w:val="108"/>
          <w:lang w:val="es-EC"/>
        </w:rPr>
        <w:t>ía</w:t>
      </w:r>
      <w:r w:rsidRPr="00AC5D1C">
        <w:rPr>
          <w:rFonts w:ascii="Calibri" w:eastAsia="Calibri" w:hAnsi="Calibri" w:cs="Calibri"/>
          <w:b/>
          <w:spacing w:val="-6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y</w:t>
      </w:r>
      <w:r w:rsidRPr="00AC5D1C">
        <w:rPr>
          <w:rFonts w:ascii="Calibri" w:eastAsia="Calibri" w:hAnsi="Calibri" w:cs="Calibri"/>
          <w:b/>
          <w:spacing w:val="-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po</w:t>
      </w:r>
      <w:r w:rsidRPr="00AC5D1C">
        <w:rPr>
          <w:rFonts w:ascii="Calibri" w:eastAsia="Calibri" w:hAnsi="Calibri" w:cs="Calibri"/>
          <w:b/>
          <w:lang w:val="es-EC"/>
        </w:rPr>
        <w:t>r</w:t>
      </w:r>
      <w:r w:rsidRPr="00AC5D1C">
        <w:rPr>
          <w:rFonts w:ascii="Calibri" w:eastAsia="Calibri" w:hAnsi="Calibri" w:cs="Calibri"/>
          <w:b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q</w:t>
      </w:r>
      <w:r w:rsidRPr="00AC5D1C">
        <w:rPr>
          <w:rFonts w:ascii="Calibri" w:eastAsia="Calibri" w:hAnsi="Calibri" w:cs="Calibri"/>
          <w:b/>
          <w:spacing w:val="-1"/>
          <w:w w:val="108"/>
          <w:lang w:val="es-EC"/>
        </w:rPr>
        <w:t>u</w:t>
      </w:r>
      <w:r w:rsidRPr="00AC5D1C">
        <w:rPr>
          <w:rFonts w:ascii="Calibri" w:eastAsia="Calibri" w:hAnsi="Calibri" w:cs="Calibri"/>
          <w:b/>
          <w:w w:val="110"/>
          <w:lang w:val="es-EC"/>
        </w:rPr>
        <w:t>é.</w:t>
      </w:r>
    </w:p>
    <w:p w14:paraId="1DDFA126" w14:textId="77777777" w:rsidR="00FE29A1" w:rsidRPr="00AC5D1C" w:rsidRDefault="00FE29A1">
      <w:pPr>
        <w:spacing w:before="6" w:line="100" w:lineRule="exact"/>
        <w:rPr>
          <w:sz w:val="11"/>
          <w:szCs w:val="11"/>
          <w:lang w:val="es-EC"/>
        </w:rPr>
      </w:pPr>
    </w:p>
    <w:p w14:paraId="024E19F4" w14:textId="77777777" w:rsidR="00FE29A1" w:rsidRDefault="00FE29A1">
      <w:pPr>
        <w:spacing w:before="6" w:line="260" w:lineRule="exact"/>
        <w:rPr>
          <w:rFonts w:ascii="Calibri" w:eastAsia="Calibri" w:hAnsi="Calibri" w:cs="Calibri"/>
          <w:spacing w:val="-1"/>
          <w:w w:val="111"/>
          <w:lang w:val="es-EC"/>
        </w:rPr>
      </w:pPr>
    </w:p>
    <w:p w14:paraId="7094863D" w14:textId="0F6C1805" w:rsidR="00AC5D1C" w:rsidRPr="00AC5D1C" w:rsidRDefault="00AC5D1C" w:rsidP="00AC5D1C">
      <w:pPr>
        <w:spacing w:before="6" w:line="260" w:lineRule="exact"/>
        <w:jc w:val="both"/>
        <w:rPr>
          <w:rFonts w:ascii="Calibri" w:eastAsia="Calibri" w:hAnsi="Calibri" w:cs="Calibri"/>
          <w:spacing w:val="-1"/>
          <w:w w:val="111"/>
          <w:lang w:val="es-EC"/>
        </w:rPr>
      </w:pPr>
      <w:r w:rsidRPr="00AC5D1C">
        <w:rPr>
          <w:rFonts w:ascii="Calibri" w:eastAsia="Calibri" w:hAnsi="Calibri" w:cs="Calibri"/>
          <w:spacing w:val="-1"/>
          <w:w w:val="111"/>
          <w:lang w:val="es-EC"/>
        </w:rPr>
        <w:t>Los índices sirven para acelerar las consultas y evitar que MongoDB tenga que recorrer toda la colección</w:t>
      </w:r>
      <w:r>
        <w:rPr>
          <w:rFonts w:ascii="Calibri" w:eastAsia="Calibri" w:hAnsi="Calibri" w:cs="Calibri"/>
          <w:spacing w:val="-1"/>
          <w:w w:val="111"/>
          <w:lang w:val="es-EC"/>
        </w:rPr>
        <w:t>.</w:t>
      </w:r>
    </w:p>
    <w:p w14:paraId="0CEEC986" w14:textId="77777777" w:rsidR="00AC5D1C" w:rsidRDefault="00AC5D1C" w:rsidP="00AC5D1C">
      <w:pPr>
        <w:spacing w:before="6" w:line="260" w:lineRule="exact"/>
        <w:jc w:val="both"/>
        <w:rPr>
          <w:rFonts w:ascii="Calibri" w:eastAsia="Calibri" w:hAnsi="Calibri" w:cs="Calibri"/>
          <w:spacing w:val="-1"/>
          <w:w w:val="111"/>
          <w:lang w:val="es-EC"/>
        </w:rPr>
      </w:pPr>
      <w:r w:rsidRPr="00AC5D1C">
        <w:rPr>
          <w:rFonts w:ascii="Calibri" w:eastAsia="Calibri" w:hAnsi="Calibri" w:cs="Calibri"/>
          <w:spacing w:val="-1"/>
          <w:w w:val="111"/>
          <w:lang w:val="es-EC"/>
        </w:rPr>
        <w:t xml:space="preserve">En </w:t>
      </w:r>
      <w:proofErr w:type="spellStart"/>
      <w:r w:rsidRPr="00AC5D1C">
        <w:rPr>
          <w:rFonts w:ascii="Calibri" w:eastAsia="Calibri" w:hAnsi="Calibri" w:cs="Calibri"/>
          <w:spacing w:val="-1"/>
          <w:w w:val="111"/>
          <w:lang w:val="es-EC"/>
        </w:rPr>
        <w:t>solicitud_soporte</w:t>
      </w:r>
      <w:proofErr w:type="spellEnd"/>
      <w:r w:rsidRPr="00AC5D1C">
        <w:rPr>
          <w:rFonts w:ascii="Calibri" w:eastAsia="Calibri" w:hAnsi="Calibri" w:cs="Calibri"/>
          <w:spacing w:val="-1"/>
          <w:w w:val="111"/>
          <w:lang w:val="es-EC"/>
        </w:rPr>
        <w:t xml:space="preserve"> indexaría estado y prioridad, porque son los campos utilizados en los filtros de búsqueda. En esta solución usaría:</w:t>
      </w:r>
    </w:p>
    <w:p w14:paraId="6580495D" w14:textId="508171B0" w:rsidR="00AC5D1C" w:rsidRPr="00AC5D1C" w:rsidRDefault="00AC5D1C" w:rsidP="00AC5D1C">
      <w:pPr>
        <w:spacing w:before="6" w:line="260" w:lineRule="exact"/>
        <w:jc w:val="both"/>
        <w:rPr>
          <w:rFonts w:ascii="Calibri" w:eastAsia="Calibri" w:hAnsi="Calibri" w:cs="Calibri"/>
          <w:spacing w:val="-1"/>
          <w:w w:val="111"/>
          <w:lang w:val="es-EC"/>
        </w:rPr>
      </w:pPr>
      <w:proofErr w:type="gramStart"/>
      <w:r w:rsidRPr="00AC5D1C">
        <w:rPr>
          <w:rFonts w:ascii="Calibri" w:eastAsia="Calibri" w:hAnsi="Calibri" w:cs="Calibri"/>
          <w:spacing w:val="-1"/>
          <w:w w:val="111"/>
          <w:lang w:val="es-EC"/>
        </w:rPr>
        <w:t>{ estado</w:t>
      </w:r>
      <w:proofErr w:type="gramEnd"/>
      <w:r w:rsidRPr="00AC5D1C">
        <w:rPr>
          <w:rFonts w:ascii="Calibri" w:eastAsia="Calibri" w:hAnsi="Calibri" w:cs="Calibri"/>
          <w:spacing w:val="-1"/>
          <w:w w:val="111"/>
          <w:lang w:val="es-EC"/>
        </w:rPr>
        <w:t xml:space="preserve">: 1, prioridad: </w:t>
      </w:r>
      <w:proofErr w:type="gramStart"/>
      <w:r w:rsidRPr="00AC5D1C">
        <w:rPr>
          <w:rFonts w:ascii="Calibri" w:eastAsia="Calibri" w:hAnsi="Calibri" w:cs="Calibri"/>
          <w:spacing w:val="-1"/>
          <w:w w:val="111"/>
          <w:lang w:val="es-EC"/>
        </w:rPr>
        <w:t>1</w:t>
      </w:r>
      <w:r>
        <w:rPr>
          <w:rFonts w:ascii="Calibri" w:eastAsia="Calibri" w:hAnsi="Calibri" w:cs="Calibri"/>
          <w:spacing w:val="-1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11"/>
          <w:lang w:val="es-EC"/>
        </w:rPr>
        <w:t xml:space="preserve"> }</w:t>
      </w:r>
      <w:proofErr w:type="gramEnd"/>
    </w:p>
    <w:p w14:paraId="41475B09" w14:textId="058B6A80" w:rsidR="00AC5D1C" w:rsidRDefault="00AC5D1C" w:rsidP="00AC5D1C">
      <w:pPr>
        <w:spacing w:before="6" w:line="260" w:lineRule="exact"/>
        <w:jc w:val="both"/>
        <w:rPr>
          <w:rFonts w:ascii="Calibri" w:eastAsia="Calibri" w:hAnsi="Calibri" w:cs="Calibri"/>
          <w:spacing w:val="-1"/>
          <w:w w:val="111"/>
          <w:lang w:val="es-EC"/>
        </w:rPr>
      </w:pPr>
      <w:proofErr w:type="gramStart"/>
      <w:r w:rsidRPr="00AC5D1C">
        <w:rPr>
          <w:rFonts w:ascii="Calibri" w:eastAsia="Calibri" w:hAnsi="Calibri" w:cs="Calibri"/>
          <w:spacing w:val="-1"/>
          <w:w w:val="111"/>
          <w:lang w:val="es-EC"/>
        </w:rPr>
        <w:t>{ prioridad</w:t>
      </w:r>
      <w:proofErr w:type="gramEnd"/>
      <w:r w:rsidRPr="00AC5D1C">
        <w:rPr>
          <w:rFonts w:ascii="Calibri" w:eastAsia="Calibri" w:hAnsi="Calibri" w:cs="Calibri"/>
          <w:spacing w:val="-1"/>
          <w:w w:val="111"/>
          <w:lang w:val="es-EC"/>
        </w:rPr>
        <w:t xml:space="preserve">: </w:t>
      </w:r>
      <w:proofErr w:type="gramStart"/>
      <w:r w:rsidRPr="00AC5D1C">
        <w:rPr>
          <w:rFonts w:ascii="Calibri" w:eastAsia="Calibri" w:hAnsi="Calibri" w:cs="Calibri"/>
          <w:spacing w:val="-1"/>
          <w:w w:val="111"/>
          <w:lang w:val="es-EC"/>
        </w:rPr>
        <w:t>1 }</w:t>
      </w:r>
      <w:proofErr w:type="gramEnd"/>
    </w:p>
    <w:p w14:paraId="60C169AB" w14:textId="77777777" w:rsidR="00AC5D1C" w:rsidRDefault="00AC5D1C" w:rsidP="00AC5D1C">
      <w:pPr>
        <w:spacing w:before="6" w:line="260" w:lineRule="exact"/>
        <w:jc w:val="both"/>
        <w:rPr>
          <w:rFonts w:ascii="Calibri" w:eastAsia="Calibri" w:hAnsi="Calibri" w:cs="Calibri"/>
          <w:spacing w:val="-1"/>
          <w:w w:val="111"/>
          <w:lang w:val="es-EC"/>
        </w:rPr>
      </w:pPr>
    </w:p>
    <w:p w14:paraId="48D545C7" w14:textId="280CD3BF" w:rsidR="00AC5D1C" w:rsidRPr="00AC5D1C" w:rsidRDefault="00AC5D1C" w:rsidP="00AC5D1C">
      <w:pPr>
        <w:spacing w:before="6" w:line="260" w:lineRule="exact"/>
        <w:jc w:val="both"/>
        <w:rPr>
          <w:rFonts w:ascii="Calibri" w:eastAsia="Calibri" w:hAnsi="Calibri" w:cs="Calibri"/>
          <w:spacing w:val="-1"/>
          <w:w w:val="111"/>
          <w:lang w:val="es-EC"/>
        </w:rPr>
      </w:pPr>
      <w:r w:rsidRPr="00AC5D1C">
        <w:rPr>
          <w:rFonts w:ascii="Calibri" w:eastAsia="Calibri" w:hAnsi="Calibri" w:cs="Calibri"/>
          <w:spacing w:val="-1"/>
          <w:w w:val="111"/>
          <w:lang w:val="es-EC"/>
        </w:rPr>
        <w:t>El índice compuesto mejora las consultas por estado y por estado + prioridad, mientras que el índice individual de prioridad mejora las consultas donde solo se filtra por prioridad.</w:t>
      </w:r>
    </w:p>
    <w:p w14:paraId="42901BFD" w14:textId="77777777" w:rsidR="00AC5D1C" w:rsidRDefault="00AC5D1C">
      <w:pPr>
        <w:spacing w:before="6" w:line="260" w:lineRule="exact"/>
        <w:rPr>
          <w:rFonts w:ascii="Calibri" w:eastAsia="Calibri" w:hAnsi="Calibri" w:cs="Calibri"/>
          <w:spacing w:val="-1"/>
          <w:w w:val="111"/>
          <w:lang w:val="es-EC"/>
        </w:rPr>
      </w:pPr>
    </w:p>
    <w:p w14:paraId="535B4D81" w14:textId="77777777" w:rsidR="00AC5D1C" w:rsidRPr="00AC5D1C" w:rsidRDefault="00AC5D1C">
      <w:pPr>
        <w:spacing w:before="6" w:line="260" w:lineRule="exact"/>
        <w:rPr>
          <w:sz w:val="26"/>
          <w:szCs w:val="26"/>
          <w:lang w:val="es-EC"/>
        </w:rPr>
      </w:pPr>
    </w:p>
    <w:p w14:paraId="094655C0" w14:textId="77777777" w:rsidR="00FE29A1" w:rsidRPr="00AC5D1C" w:rsidRDefault="00000000">
      <w:pPr>
        <w:spacing w:before="19" w:line="273" w:lineRule="auto"/>
        <w:ind w:left="100" w:right="9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b/>
          <w:spacing w:val="-1"/>
          <w:lang w:val="es-EC"/>
        </w:rPr>
        <w:t>5</w:t>
      </w:r>
      <w:r w:rsidRPr="00AC5D1C">
        <w:rPr>
          <w:rFonts w:ascii="Calibri" w:eastAsia="Calibri" w:hAnsi="Calibri" w:cs="Calibri"/>
          <w:b/>
          <w:lang w:val="es-EC"/>
        </w:rPr>
        <w:t>.</w:t>
      </w:r>
      <w:r w:rsidRPr="00AC5D1C">
        <w:rPr>
          <w:rFonts w:ascii="Calibri" w:eastAsia="Calibri" w:hAnsi="Calibri" w:cs="Calibri"/>
          <w:b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¿Q</w:t>
      </w:r>
      <w:r w:rsidRPr="00AC5D1C">
        <w:rPr>
          <w:rFonts w:ascii="Calibri" w:eastAsia="Calibri" w:hAnsi="Calibri" w:cs="Calibri"/>
          <w:b/>
          <w:spacing w:val="1"/>
          <w:lang w:val="es-EC"/>
        </w:rPr>
        <w:t>u</w:t>
      </w:r>
      <w:r w:rsidRPr="00AC5D1C">
        <w:rPr>
          <w:rFonts w:ascii="Calibri" w:eastAsia="Calibri" w:hAnsi="Calibri" w:cs="Calibri"/>
          <w:b/>
          <w:lang w:val="es-EC"/>
        </w:rPr>
        <w:t>é</w:t>
      </w:r>
      <w:r w:rsidRPr="00AC5D1C">
        <w:rPr>
          <w:rFonts w:ascii="Calibri" w:eastAsia="Calibri" w:hAnsi="Calibri" w:cs="Calibri"/>
          <w:b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v</w:t>
      </w:r>
      <w:r w:rsidRPr="00AC5D1C">
        <w:rPr>
          <w:rFonts w:ascii="Calibri" w:eastAsia="Calibri" w:hAnsi="Calibri" w:cs="Calibri"/>
          <w:b/>
          <w:spacing w:val="2"/>
          <w:lang w:val="es-EC"/>
        </w:rPr>
        <w:t>e</w:t>
      </w:r>
      <w:r w:rsidRPr="00AC5D1C">
        <w:rPr>
          <w:rFonts w:ascii="Calibri" w:eastAsia="Calibri" w:hAnsi="Calibri" w:cs="Calibri"/>
          <w:b/>
          <w:lang w:val="es-EC"/>
        </w:rPr>
        <w:t>n</w:t>
      </w:r>
      <w:r w:rsidRPr="00AC5D1C">
        <w:rPr>
          <w:rFonts w:ascii="Calibri" w:eastAsia="Calibri" w:hAnsi="Calibri" w:cs="Calibri"/>
          <w:b/>
          <w:spacing w:val="1"/>
          <w:lang w:val="es-EC"/>
        </w:rPr>
        <w:t>t</w:t>
      </w:r>
      <w:r w:rsidRPr="00AC5D1C">
        <w:rPr>
          <w:rFonts w:ascii="Calibri" w:eastAsia="Calibri" w:hAnsi="Calibri" w:cs="Calibri"/>
          <w:b/>
          <w:lang w:val="es-EC"/>
        </w:rPr>
        <w:t>aja</w:t>
      </w:r>
      <w:r w:rsidRPr="00AC5D1C">
        <w:rPr>
          <w:rFonts w:ascii="Calibri" w:eastAsia="Calibri" w:hAnsi="Calibri" w:cs="Calibri"/>
          <w:b/>
          <w:spacing w:val="43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t</w:t>
      </w:r>
      <w:r w:rsidRPr="00AC5D1C">
        <w:rPr>
          <w:rFonts w:ascii="Calibri" w:eastAsia="Calibri" w:hAnsi="Calibri" w:cs="Calibri"/>
          <w:b/>
          <w:lang w:val="es-EC"/>
        </w:rPr>
        <w:t>i</w:t>
      </w:r>
      <w:r w:rsidRPr="00AC5D1C">
        <w:rPr>
          <w:rFonts w:ascii="Calibri" w:eastAsia="Calibri" w:hAnsi="Calibri" w:cs="Calibri"/>
          <w:b/>
          <w:spacing w:val="-1"/>
          <w:lang w:val="es-EC"/>
        </w:rPr>
        <w:t>e</w:t>
      </w:r>
      <w:r w:rsidRPr="00AC5D1C">
        <w:rPr>
          <w:rFonts w:ascii="Calibri" w:eastAsia="Calibri" w:hAnsi="Calibri" w:cs="Calibri"/>
          <w:b/>
          <w:lang w:val="es-EC"/>
        </w:rPr>
        <w:t>ne</w:t>
      </w:r>
      <w:r w:rsidRPr="00AC5D1C">
        <w:rPr>
          <w:rFonts w:ascii="Calibri" w:eastAsia="Calibri" w:hAnsi="Calibri" w:cs="Calibri"/>
          <w:b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t</w:t>
      </w:r>
      <w:r w:rsidRPr="00AC5D1C">
        <w:rPr>
          <w:rFonts w:ascii="Calibri" w:eastAsia="Calibri" w:hAnsi="Calibri" w:cs="Calibri"/>
          <w:b/>
          <w:w w:val="109"/>
          <w:lang w:val="es-EC"/>
        </w:rPr>
        <w:t>ilizar</w:t>
      </w:r>
      <w:r w:rsidRPr="00AC5D1C">
        <w:rPr>
          <w:rFonts w:ascii="Calibri" w:eastAsia="Calibri" w:hAnsi="Calibri" w:cs="Calibri"/>
          <w:b/>
          <w:spacing w:val="-4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un</w:t>
      </w:r>
      <w:r w:rsidRPr="00AC5D1C">
        <w:rPr>
          <w:rFonts w:ascii="Calibri" w:eastAsia="Calibri" w:hAnsi="Calibri" w:cs="Calibri"/>
          <w:b/>
          <w:spacing w:val="1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p</w:t>
      </w:r>
      <w:r w:rsidRPr="00AC5D1C">
        <w:rPr>
          <w:rFonts w:ascii="Calibri" w:eastAsia="Calibri" w:hAnsi="Calibri" w:cs="Calibri"/>
          <w:b/>
          <w:w w:val="109"/>
          <w:lang w:val="es-EC"/>
        </w:rPr>
        <w:t>ipe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b/>
          <w:w w:val="109"/>
          <w:lang w:val="es-EC"/>
        </w:rPr>
        <w:t>i</w:t>
      </w:r>
      <w:r w:rsidRPr="00AC5D1C">
        <w:rPr>
          <w:rFonts w:ascii="Calibri" w:eastAsia="Calibri" w:hAnsi="Calibri" w:cs="Calibri"/>
          <w:b/>
          <w:spacing w:val="-1"/>
          <w:w w:val="109"/>
          <w:lang w:val="es-EC"/>
        </w:rPr>
        <w:t>n</w:t>
      </w:r>
      <w:r w:rsidRPr="00AC5D1C">
        <w:rPr>
          <w:rFonts w:ascii="Calibri" w:eastAsia="Calibri" w:hAnsi="Calibri" w:cs="Calibri"/>
          <w:b/>
          <w:w w:val="109"/>
          <w:lang w:val="es-EC"/>
        </w:rPr>
        <w:t>e</w:t>
      </w:r>
      <w:r w:rsidRPr="00AC5D1C">
        <w:rPr>
          <w:rFonts w:ascii="Calibri" w:eastAsia="Calibri" w:hAnsi="Calibri" w:cs="Calibri"/>
          <w:b/>
          <w:spacing w:val="-5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d</w:t>
      </w:r>
      <w:r w:rsidRPr="00AC5D1C">
        <w:rPr>
          <w:rFonts w:ascii="Calibri" w:eastAsia="Calibri" w:hAnsi="Calibri" w:cs="Calibri"/>
          <w:b/>
          <w:lang w:val="es-EC"/>
        </w:rPr>
        <w:t>e</w:t>
      </w:r>
      <w:r w:rsidRPr="00AC5D1C">
        <w:rPr>
          <w:rFonts w:ascii="Calibri" w:eastAsia="Calibri" w:hAnsi="Calibri" w:cs="Calibri"/>
          <w:b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3"/>
          <w:w w:val="109"/>
          <w:lang w:val="es-EC"/>
        </w:rPr>
        <w:t>a</w:t>
      </w:r>
      <w:r w:rsidRPr="00AC5D1C">
        <w:rPr>
          <w:rFonts w:ascii="Calibri" w:eastAsia="Calibri" w:hAnsi="Calibri" w:cs="Calibri"/>
          <w:b/>
          <w:spacing w:val="-1"/>
          <w:w w:val="109"/>
          <w:lang w:val="es-EC"/>
        </w:rPr>
        <w:t>g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r</w:t>
      </w:r>
      <w:r w:rsidRPr="00AC5D1C">
        <w:rPr>
          <w:rFonts w:ascii="Calibri" w:eastAsia="Calibri" w:hAnsi="Calibri" w:cs="Calibri"/>
          <w:b/>
          <w:spacing w:val="2"/>
          <w:w w:val="109"/>
          <w:lang w:val="es-EC"/>
        </w:rPr>
        <w:t>e</w:t>
      </w:r>
      <w:r w:rsidRPr="00AC5D1C">
        <w:rPr>
          <w:rFonts w:ascii="Calibri" w:eastAsia="Calibri" w:hAnsi="Calibri" w:cs="Calibri"/>
          <w:b/>
          <w:spacing w:val="-1"/>
          <w:w w:val="109"/>
          <w:lang w:val="es-EC"/>
        </w:rPr>
        <w:t>g</w:t>
      </w:r>
      <w:r w:rsidRPr="00AC5D1C">
        <w:rPr>
          <w:rFonts w:ascii="Calibri" w:eastAsia="Calibri" w:hAnsi="Calibri" w:cs="Calibri"/>
          <w:b/>
          <w:w w:val="109"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b/>
          <w:w w:val="109"/>
          <w:lang w:val="es-EC"/>
        </w:rPr>
        <w:t>i</w:t>
      </w:r>
      <w:r w:rsidRPr="00AC5D1C">
        <w:rPr>
          <w:rFonts w:ascii="Calibri" w:eastAsia="Calibri" w:hAnsi="Calibri" w:cs="Calibri"/>
          <w:b/>
          <w:spacing w:val="3"/>
          <w:w w:val="109"/>
          <w:lang w:val="es-EC"/>
        </w:rPr>
        <w:t>ó</w:t>
      </w:r>
      <w:r w:rsidRPr="00AC5D1C">
        <w:rPr>
          <w:rFonts w:ascii="Calibri" w:eastAsia="Calibri" w:hAnsi="Calibri" w:cs="Calibri"/>
          <w:b/>
          <w:w w:val="109"/>
          <w:lang w:val="es-EC"/>
        </w:rPr>
        <w:t xml:space="preserve">n </w:t>
      </w:r>
      <w:r w:rsidRPr="00AC5D1C">
        <w:rPr>
          <w:rFonts w:ascii="Calibri" w:eastAsia="Calibri" w:hAnsi="Calibri" w:cs="Calibri"/>
          <w:b/>
          <w:spacing w:val="1"/>
          <w:lang w:val="es-EC"/>
        </w:rPr>
        <w:t>p</w:t>
      </w:r>
      <w:r w:rsidRPr="00AC5D1C">
        <w:rPr>
          <w:rFonts w:ascii="Calibri" w:eastAsia="Calibri" w:hAnsi="Calibri" w:cs="Calibri"/>
          <w:b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lang w:val="es-EC"/>
        </w:rPr>
        <w:t>r</w:t>
      </w:r>
      <w:r w:rsidRPr="00AC5D1C">
        <w:rPr>
          <w:rFonts w:ascii="Calibri" w:eastAsia="Calibri" w:hAnsi="Calibri" w:cs="Calibri"/>
          <w:b/>
          <w:lang w:val="es-EC"/>
        </w:rPr>
        <w:t>a</w:t>
      </w:r>
      <w:r w:rsidRPr="00AC5D1C">
        <w:rPr>
          <w:rFonts w:ascii="Calibri" w:eastAsia="Calibri" w:hAnsi="Calibri" w:cs="Calibri"/>
          <w:b/>
          <w:spacing w:val="29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b/>
          <w:spacing w:val="-1"/>
          <w:lang w:val="es-EC"/>
        </w:rPr>
        <w:t>g</w:t>
      </w:r>
      <w:r w:rsidRPr="00AC5D1C">
        <w:rPr>
          <w:rFonts w:ascii="Calibri" w:eastAsia="Calibri" w:hAnsi="Calibri" w:cs="Calibri"/>
          <w:b/>
          <w:lang w:val="es-EC"/>
        </w:rPr>
        <w:t>en</w:t>
      </w:r>
      <w:r w:rsidRPr="00AC5D1C">
        <w:rPr>
          <w:rFonts w:ascii="Calibri" w:eastAsia="Calibri" w:hAnsi="Calibri" w:cs="Calibri"/>
          <w:b/>
          <w:spacing w:val="-1"/>
          <w:lang w:val="es-EC"/>
        </w:rPr>
        <w:t>e</w:t>
      </w:r>
      <w:r w:rsidRPr="00AC5D1C">
        <w:rPr>
          <w:rFonts w:ascii="Calibri" w:eastAsia="Calibri" w:hAnsi="Calibri" w:cs="Calibri"/>
          <w:b/>
          <w:spacing w:val="1"/>
          <w:lang w:val="es-EC"/>
        </w:rPr>
        <w:t>r</w:t>
      </w:r>
      <w:r w:rsidRPr="00AC5D1C">
        <w:rPr>
          <w:rFonts w:ascii="Calibri" w:eastAsia="Calibri" w:hAnsi="Calibri" w:cs="Calibri"/>
          <w:b/>
          <w:lang w:val="es-EC"/>
        </w:rPr>
        <w:t xml:space="preserve">ar </w:t>
      </w:r>
      <w:r w:rsidRPr="00AC5D1C">
        <w:rPr>
          <w:rFonts w:ascii="Calibri" w:eastAsia="Calibri" w:hAnsi="Calibri" w:cs="Calibri"/>
          <w:b/>
          <w:spacing w:val="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el</w:t>
      </w:r>
      <w:proofErr w:type="gramEnd"/>
      <w:r w:rsidRPr="00AC5D1C">
        <w:rPr>
          <w:rFonts w:ascii="Calibri" w:eastAsia="Calibri" w:hAnsi="Calibri" w:cs="Calibri"/>
          <w:b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09"/>
          <w:lang w:val="es-EC"/>
        </w:rPr>
        <w:t>r</w:t>
      </w:r>
      <w:r w:rsidRPr="00AC5D1C">
        <w:rPr>
          <w:rFonts w:ascii="Calibri" w:eastAsia="Calibri" w:hAnsi="Calibri" w:cs="Calibri"/>
          <w:b/>
          <w:w w:val="109"/>
          <w:lang w:val="es-EC"/>
        </w:rPr>
        <w:t>esu</w:t>
      </w:r>
      <w:r w:rsidRPr="00AC5D1C">
        <w:rPr>
          <w:rFonts w:ascii="Calibri" w:eastAsia="Calibri" w:hAnsi="Calibri" w:cs="Calibri"/>
          <w:b/>
          <w:spacing w:val="3"/>
          <w:w w:val="109"/>
          <w:lang w:val="es-EC"/>
        </w:rPr>
        <w:t>m</w:t>
      </w:r>
      <w:r w:rsidRPr="00AC5D1C">
        <w:rPr>
          <w:rFonts w:ascii="Calibri" w:eastAsia="Calibri" w:hAnsi="Calibri" w:cs="Calibri"/>
          <w:b/>
          <w:w w:val="109"/>
          <w:lang w:val="es-EC"/>
        </w:rPr>
        <w:t>en</w:t>
      </w:r>
      <w:r w:rsidRPr="00AC5D1C">
        <w:rPr>
          <w:rFonts w:ascii="Calibri" w:eastAsia="Calibri" w:hAnsi="Calibri" w:cs="Calibri"/>
          <w:b/>
          <w:spacing w:val="-1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d</w:t>
      </w:r>
      <w:r w:rsidRPr="00AC5D1C">
        <w:rPr>
          <w:rFonts w:ascii="Calibri" w:eastAsia="Calibri" w:hAnsi="Calibri" w:cs="Calibri"/>
          <w:b/>
          <w:lang w:val="es-EC"/>
        </w:rPr>
        <w:t>e</w:t>
      </w:r>
      <w:r w:rsidRPr="00AC5D1C">
        <w:rPr>
          <w:rFonts w:ascii="Calibri" w:eastAsia="Calibri" w:hAnsi="Calibri" w:cs="Calibri"/>
          <w:b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12"/>
          <w:lang w:val="es-EC"/>
        </w:rPr>
        <w:t>es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t</w:t>
      </w:r>
      <w:r w:rsidRPr="00AC5D1C">
        <w:rPr>
          <w:rFonts w:ascii="Calibri" w:eastAsia="Calibri" w:hAnsi="Calibri" w:cs="Calibri"/>
          <w:b/>
          <w:w w:val="112"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w w:val="112"/>
          <w:lang w:val="es-EC"/>
        </w:rPr>
        <w:t>do</w:t>
      </w:r>
      <w:r w:rsidRPr="00AC5D1C">
        <w:rPr>
          <w:rFonts w:ascii="Calibri" w:eastAsia="Calibri" w:hAnsi="Calibri" w:cs="Calibri"/>
          <w:b/>
          <w:w w:val="112"/>
          <w:lang w:val="es-EC"/>
        </w:rPr>
        <w:t>s</w:t>
      </w:r>
      <w:r w:rsidRPr="00AC5D1C">
        <w:rPr>
          <w:rFonts w:ascii="Calibri" w:eastAsia="Calibri" w:hAnsi="Calibri" w:cs="Calibri"/>
          <w:b/>
          <w:spacing w:val="-4"/>
          <w:w w:val="1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en</w:t>
      </w:r>
      <w:r w:rsidRPr="00AC5D1C">
        <w:rPr>
          <w:rFonts w:ascii="Calibri" w:eastAsia="Calibri" w:hAnsi="Calibri" w:cs="Calibri"/>
          <w:b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lang w:val="es-EC"/>
        </w:rPr>
        <w:t>l</w:t>
      </w:r>
      <w:r w:rsidRPr="00AC5D1C">
        <w:rPr>
          <w:rFonts w:ascii="Calibri" w:eastAsia="Calibri" w:hAnsi="Calibri" w:cs="Calibri"/>
          <w:b/>
          <w:spacing w:val="-1"/>
          <w:lang w:val="es-EC"/>
        </w:rPr>
        <w:t>ug</w:t>
      </w:r>
      <w:r w:rsidRPr="00AC5D1C">
        <w:rPr>
          <w:rFonts w:ascii="Calibri" w:eastAsia="Calibri" w:hAnsi="Calibri" w:cs="Calibri"/>
          <w:b/>
          <w:lang w:val="es-EC"/>
        </w:rPr>
        <w:t>ar</w:t>
      </w:r>
      <w:r w:rsidRPr="00AC5D1C">
        <w:rPr>
          <w:rFonts w:ascii="Calibri" w:eastAsia="Calibri" w:hAnsi="Calibri" w:cs="Calibri"/>
          <w:b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b/>
          <w:w w:val="110"/>
          <w:lang w:val="es-EC"/>
        </w:rPr>
        <w:t xml:space="preserve">e 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r</w:t>
      </w:r>
      <w:r w:rsidRPr="00AC5D1C">
        <w:rPr>
          <w:rFonts w:ascii="Calibri" w:eastAsia="Calibri" w:hAnsi="Calibri" w:cs="Calibri"/>
          <w:b/>
          <w:w w:val="111"/>
          <w:lang w:val="es-EC"/>
        </w:rPr>
        <w:t>ec</w:t>
      </w:r>
      <w:r w:rsidRPr="00AC5D1C">
        <w:rPr>
          <w:rFonts w:ascii="Calibri" w:eastAsia="Calibri" w:hAnsi="Calibri" w:cs="Calibri"/>
          <w:b/>
          <w:spacing w:val="-1"/>
          <w:w w:val="111"/>
          <w:lang w:val="es-EC"/>
        </w:rPr>
        <w:t>u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p</w:t>
      </w:r>
      <w:r w:rsidRPr="00AC5D1C">
        <w:rPr>
          <w:rFonts w:ascii="Calibri" w:eastAsia="Calibri" w:hAnsi="Calibri" w:cs="Calibri"/>
          <w:b/>
          <w:w w:val="111"/>
          <w:lang w:val="es-EC"/>
        </w:rPr>
        <w:t>er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a</w:t>
      </w:r>
      <w:r w:rsidRPr="00AC5D1C">
        <w:rPr>
          <w:rFonts w:ascii="Calibri" w:eastAsia="Calibri" w:hAnsi="Calibri" w:cs="Calibri"/>
          <w:b/>
          <w:w w:val="111"/>
          <w:lang w:val="es-EC"/>
        </w:rPr>
        <w:t>r</w:t>
      </w:r>
      <w:r w:rsidRPr="00AC5D1C">
        <w:rPr>
          <w:rFonts w:ascii="Calibri" w:eastAsia="Calibri" w:hAnsi="Calibri" w:cs="Calibri"/>
          <w:b/>
          <w:spacing w:val="-20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todo</w:t>
      </w:r>
      <w:r w:rsidRPr="00AC5D1C">
        <w:rPr>
          <w:rFonts w:ascii="Calibri" w:eastAsia="Calibri" w:hAnsi="Calibri" w:cs="Calibri"/>
          <w:b/>
          <w:w w:val="111"/>
          <w:lang w:val="es-EC"/>
        </w:rPr>
        <w:t>s</w:t>
      </w:r>
      <w:r w:rsidRPr="00AC5D1C">
        <w:rPr>
          <w:rFonts w:ascii="Calibri" w:eastAsia="Calibri" w:hAnsi="Calibri" w:cs="Calibri"/>
          <w:b/>
          <w:spacing w:val="-15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-1"/>
          <w:w w:val="111"/>
          <w:lang w:val="es-EC"/>
        </w:rPr>
        <w:t>l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o</w:t>
      </w:r>
      <w:r w:rsidRPr="00AC5D1C">
        <w:rPr>
          <w:rFonts w:ascii="Calibri" w:eastAsia="Calibri" w:hAnsi="Calibri" w:cs="Calibri"/>
          <w:b/>
          <w:w w:val="111"/>
          <w:lang w:val="es-EC"/>
        </w:rPr>
        <w:t>s</w:t>
      </w:r>
      <w:r w:rsidRPr="00AC5D1C">
        <w:rPr>
          <w:rFonts w:ascii="Calibri" w:eastAsia="Calibri" w:hAnsi="Calibri" w:cs="Calibri"/>
          <w:b/>
          <w:spacing w:val="4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doc</w:t>
      </w:r>
      <w:r w:rsidRPr="00AC5D1C">
        <w:rPr>
          <w:rFonts w:ascii="Calibri" w:eastAsia="Calibri" w:hAnsi="Calibri" w:cs="Calibri"/>
          <w:b/>
          <w:spacing w:val="-1"/>
          <w:w w:val="111"/>
          <w:lang w:val="es-EC"/>
        </w:rPr>
        <w:t>u</w:t>
      </w:r>
      <w:r w:rsidRPr="00AC5D1C">
        <w:rPr>
          <w:rFonts w:ascii="Calibri" w:eastAsia="Calibri" w:hAnsi="Calibri" w:cs="Calibri"/>
          <w:b/>
          <w:spacing w:val="-2"/>
          <w:w w:val="111"/>
          <w:lang w:val="es-EC"/>
        </w:rPr>
        <w:t>m</w:t>
      </w:r>
      <w:r w:rsidRPr="00AC5D1C">
        <w:rPr>
          <w:rFonts w:ascii="Calibri" w:eastAsia="Calibri" w:hAnsi="Calibri" w:cs="Calibri"/>
          <w:b/>
          <w:w w:val="111"/>
          <w:lang w:val="es-EC"/>
        </w:rPr>
        <w:t>ent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o</w:t>
      </w:r>
      <w:r w:rsidRPr="00AC5D1C">
        <w:rPr>
          <w:rFonts w:ascii="Calibri" w:eastAsia="Calibri" w:hAnsi="Calibri" w:cs="Calibri"/>
          <w:b/>
          <w:w w:val="111"/>
          <w:lang w:val="es-EC"/>
        </w:rPr>
        <w:t>s</w:t>
      </w:r>
      <w:r w:rsidRPr="00AC5D1C">
        <w:rPr>
          <w:rFonts w:ascii="Calibri" w:eastAsia="Calibri" w:hAnsi="Calibri" w:cs="Calibri"/>
          <w:b/>
          <w:spacing w:val="-12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y</w:t>
      </w:r>
      <w:r w:rsidRPr="00AC5D1C">
        <w:rPr>
          <w:rFonts w:ascii="Calibri" w:eastAsia="Calibri" w:hAnsi="Calibri" w:cs="Calibri"/>
          <w:b/>
          <w:spacing w:val="-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co</w:t>
      </w:r>
      <w:r w:rsidRPr="00AC5D1C">
        <w:rPr>
          <w:rFonts w:ascii="Calibri" w:eastAsia="Calibri" w:hAnsi="Calibri" w:cs="Calibri"/>
          <w:b/>
          <w:w w:val="111"/>
          <w:lang w:val="es-EC"/>
        </w:rPr>
        <w:t>n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t</w:t>
      </w:r>
      <w:r w:rsidRPr="00AC5D1C">
        <w:rPr>
          <w:rFonts w:ascii="Calibri" w:eastAsia="Calibri" w:hAnsi="Calibri" w:cs="Calibri"/>
          <w:b/>
          <w:w w:val="111"/>
          <w:lang w:val="es-EC"/>
        </w:rPr>
        <w:t>a</w:t>
      </w:r>
      <w:r w:rsidRPr="00AC5D1C">
        <w:rPr>
          <w:rFonts w:ascii="Calibri" w:eastAsia="Calibri" w:hAnsi="Calibri" w:cs="Calibri"/>
          <w:b/>
          <w:spacing w:val="1"/>
          <w:w w:val="111"/>
          <w:lang w:val="es-EC"/>
        </w:rPr>
        <w:t>rlo</w:t>
      </w:r>
      <w:r w:rsidRPr="00AC5D1C">
        <w:rPr>
          <w:rFonts w:ascii="Calibri" w:eastAsia="Calibri" w:hAnsi="Calibri" w:cs="Calibri"/>
          <w:b/>
          <w:w w:val="111"/>
          <w:lang w:val="es-EC"/>
        </w:rPr>
        <w:t>s</w:t>
      </w:r>
      <w:r w:rsidRPr="00AC5D1C">
        <w:rPr>
          <w:rFonts w:ascii="Calibri" w:eastAsia="Calibri" w:hAnsi="Calibri" w:cs="Calibri"/>
          <w:b/>
          <w:spacing w:val="-4"/>
          <w:w w:val="111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lang w:val="es-EC"/>
        </w:rPr>
        <w:t>en</w:t>
      </w:r>
      <w:r w:rsidRPr="00AC5D1C">
        <w:rPr>
          <w:rFonts w:ascii="Calibri" w:eastAsia="Calibri" w:hAnsi="Calibri" w:cs="Calibri"/>
          <w:b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w w:val="114"/>
          <w:lang w:val="es-EC"/>
        </w:rPr>
        <w:t>P</w:t>
      </w:r>
      <w:r w:rsidRPr="00AC5D1C">
        <w:rPr>
          <w:rFonts w:ascii="Calibri" w:eastAsia="Calibri" w:hAnsi="Calibri" w:cs="Calibri"/>
          <w:b/>
          <w:spacing w:val="1"/>
          <w:w w:val="114"/>
          <w:lang w:val="es-EC"/>
        </w:rPr>
        <w:t>H</w:t>
      </w:r>
      <w:r w:rsidRPr="00AC5D1C">
        <w:rPr>
          <w:rFonts w:ascii="Calibri" w:eastAsia="Calibri" w:hAnsi="Calibri" w:cs="Calibri"/>
          <w:b/>
          <w:w w:val="112"/>
          <w:lang w:val="es-EC"/>
        </w:rPr>
        <w:t>P?</w:t>
      </w:r>
    </w:p>
    <w:p w14:paraId="391437FB" w14:textId="081E05BA" w:rsidR="00752273" w:rsidRPr="00752273" w:rsidRDefault="00752273" w:rsidP="00752273">
      <w:pPr>
        <w:spacing w:line="360" w:lineRule="exact"/>
        <w:ind w:left="100"/>
        <w:jc w:val="both"/>
        <w:rPr>
          <w:rFonts w:ascii="Calibri" w:eastAsia="Calibri" w:hAnsi="Calibri" w:cs="Calibri"/>
          <w:spacing w:val="-1"/>
          <w:w w:val="111"/>
          <w:lang w:val="es-EC"/>
        </w:rPr>
      </w:pPr>
      <w:r w:rsidRPr="00752273">
        <w:rPr>
          <w:rFonts w:ascii="Calibri" w:eastAsia="Calibri" w:hAnsi="Calibri" w:cs="Calibri"/>
          <w:spacing w:val="-1"/>
          <w:w w:val="111"/>
          <w:lang w:val="es-EC"/>
        </w:rPr>
        <w:t>La ventaja es que MongoDB realiza el conteo directamente en la base de datos y devuelve solo el resultado agregado.</w:t>
      </w:r>
      <w:r>
        <w:rPr>
          <w:rFonts w:ascii="Calibri" w:eastAsia="Calibri" w:hAnsi="Calibri" w:cs="Calibri"/>
          <w:spacing w:val="-1"/>
          <w:w w:val="111"/>
          <w:lang w:val="es-EC"/>
        </w:rPr>
        <w:t xml:space="preserve"> </w:t>
      </w:r>
      <w:proofErr w:type="gramStart"/>
      <w:r w:rsidRPr="00752273">
        <w:rPr>
          <w:rFonts w:ascii="Calibri" w:eastAsia="Calibri" w:hAnsi="Calibri" w:cs="Calibri"/>
          <w:spacing w:val="-1"/>
          <w:w w:val="111"/>
          <w:lang w:val="es-EC"/>
        </w:rPr>
        <w:t>Así</w:t>
      </w:r>
      <w:proofErr w:type="gramEnd"/>
      <w:r w:rsidRPr="00752273">
        <w:rPr>
          <w:rFonts w:ascii="Calibri" w:eastAsia="Calibri" w:hAnsi="Calibri" w:cs="Calibri"/>
          <w:spacing w:val="-1"/>
          <w:w w:val="111"/>
          <w:lang w:val="es-EC"/>
        </w:rPr>
        <w:t xml:space="preserve"> se evita recuperar todos los documentos, transferirlos al </w:t>
      </w:r>
      <w:proofErr w:type="spellStart"/>
      <w:r w:rsidRPr="00752273">
        <w:rPr>
          <w:rFonts w:ascii="Calibri" w:eastAsia="Calibri" w:hAnsi="Calibri" w:cs="Calibri"/>
          <w:spacing w:val="-1"/>
          <w:w w:val="111"/>
          <w:lang w:val="es-EC"/>
        </w:rPr>
        <w:t>backend</w:t>
      </w:r>
      <w:proofErr w:type="spellEnd"/>
      <w:r w:rsidRPr="00752273">
        <w:rPr>
          <w:rFonts w:ascii="Calibri" w:eastAsia="Calibri" w:hAnsi="Calibri" w:cs="Calibri"/>
          <w:spacing w:val="-1"/>
          <w:w w:val="111"/>
          <w:lang w:val="es-EC"/>
        </w:rPr>
        <w:t xml:space="preserve"> y recorrerlos en PHP, reduciendo consumo de memoria, procesamiento y tráfico de datos. En esta solución el resumen se obtiene con un pipeline de agregación.</w:t>
      </w:r>
      <w:r>
        <w:rPr>
          <w:rFonts w:ascii="Calibri" w:eastAsia="Calibri" w:hAnsi="Calibri" w:cs="Calibri"/>
          <w:spacing w:val="-1"/>
          <w:w w:val="111"/>
          <w:lang w:val="es-EC"/>
        </w:rPr>
        <w:t xml:space="preserve"> Ejemplo:</w:t>
      </w:r>
    </w:p>
    <w:p w14:paraId="45FFD700" w14:textId="77777777" w:rsidR="00752273" w:rsidRPr="00752273" w:rsidRDefault="00752273" w:rsidP="00752273">
      <w:pPr>
        <w:spacing w:line="360" w:lineRule="exact"/>
        <w:ind w:left="100"/>
        <w:rPr>
          <w:rFonts w:ascii="Calibri" w:eastAsia="Calibri" w:hAnsi="Calibri" w:cs="Calibri"/>
          <w:spacing w:val="-1"/>
          <w:w w:val="111"/>
          <w:lang w:val="es-EC"/>
        </w:rPr>
      </w:pPr>
      <w:r w:rsidRPr="00752273">
        <w:rPr>
          <w:rFonts w:ascii="Calibri" w:eastAsia="Calibri" w:hAnsi="Calibri" w:cs="Calibri"/>
          <w:spacing w:val="-1"/>
          <w:w w:val="111"/>
          <w:lang w:val="es-EC"/>
        </w:rPr>
        <w:t>La aplicación recibe únicamente el resultado agregado:</w:t>
      </w:r>
    </w:p>
    <w:p w14:paraId="02E7F238" w14:textId="77777777" w:rsidR="00752273" w:rsidRPr="00752273" w:rsidRDefault="00752273" w:rsidP="00752273">
      <w:pPr>
        <w:spacing w:line="360" w:lineRule="exact"/>
        <w:ind w:left="100"/>
        <w:rPr>
          <w:rFonts w:ascii="Calibri" w:eastAsia="Calibri" w:hAnsi="Calibri" w:cs="Calibri"/>
          <w:spacing w:val="-1"/>
          <w:w w:val="111"/>
          <w:lang w:val="es-EC"/>
        </w:rPr>
      </w:pPr>
      <w:r w:rsidRPr="00752273">
        <w:rPr>
          <w:rFonts w:ascii="Calibri" w:eastAsia="Calibri" w:hAnsi="Calibri" w:cs="Calibri"/>
          <w:spacing w:val="-1"/>
          <w:w w:val="111"/>
          <w:lang w:val="es-EC"/>
        </w:rPr>
        <w:t>{</w:t>
      </w:r>
    </w:p>
    <w:p w14:paraId="1744124E" w14:textId="77777777" w:rsidR="00752273" w:rsidRPr="00752273" w:rsidRDefault="00752273" w:rsidP="00752273">
      <w:pPr>
        <w:spacing w:line="360" w:lineRule="exact"/>
        <w:ind w:left="100"/>
        <w:rPr>
          <w:rFonts w:ascii="Calibri" w:eastAsia="Calibri" w:hAnsi="Calibri" w:cs="Calibri"/>
          <w:spacing w:val="-1"/>
          <w:w w:val="111"/>
          <w:lang w:val="es-EC"/>
        </w:rPr>
      </w:pPr>
      <w:r w:rsidRPr="00752273">
        <w:rPr>
          <w:rFonts w:ascii="Calibri" w:eastAsia="Calibri" w:hAnsi="Calibri" w:cs="Calibri"/>
          <w:spacing w:val="-1"/>
          <w:w w:val="111"/>
          <w:lang w:val="es-EC"/>
        </w:rPr>
        <w:t xml:space="preserve">  "total": 15,</w:t>
      </w:r>
    </w:p>
    <w:p w14:paraId="297F0A83" w14:textId="77777777" w:rsidR="00752273" w:rsidRPr="00752273" w:rsidRDefault="00752273" w:rsidP="00752273">
      <w:pPr>
        <w:spacing w:line="360" w:lineRule="exact"/>
        <w:ind w:left="100"/>
        <w:rPr>
          <w:rFonts w:ascii="Calibri" w:eastAsia="Calibri" w:hAnsi="Calibri" w:cs="Calibri"/>
          <w:spacing w:val="-1"/>
          <w:w w:val="111"/>
          <w:lang w:val="es-EC"/>
        </w:rPr>
      </w:pPr>
      <w:r w:rsidRPr="00752273">
        <w:rPr>
          <w:rFonts w:ascii="Calibri" w:eastAsia="Calibri" w:hAnsi="Calibri" w:cs="Calibri"/>
          <w:spacing w:val="-1"/>
          <w:w w:val="111"/>
          <w:lang w:val="es-EC"/>
        </w:rPr>
        <w:t xml:space="preserve">  "pendientes": 5,</w:t>
      </w:r>
    </w:p>
    <w:p w14:paraId="09C31BB6" w14:textId="77777777" w:rsidR="00752273" w:rsidRPr="00752273" w:rsidRDefault="00752273" w:rsidP="00752273">
      <w:pPr>
        <w:spacing w:line="360" w:lineRule="exact"/>
        <w:ind w:left="100"/>
        <w:rPr>
          <w:rFonts w:ascii="Calibri" w:eastAsia="Calibri" w:hAnsi="Calibri" w:cs="Calibri"/>
          <w:spacing w:val="-1"/>
          <w:w w:val="111"/>
          <w:lang w:val="es-EC"/>
        </w:rPr>
      </w:pPr>
      <w:r w:rsidRPr="00752273">
        <w:rPr>
          <w:rFonts w:ascii="Calibri" w:eastAsia="Calibri" w:hAnsi="Calibri" w:cs="Calibri"/>
          <w:spacing w:val="-1"/>
          <w:w w:val="111"/>
          <w:lang w:val="es-EC"/>
        </w:rPr>
        <w:t xml:space="preserve">  "</w:t>
      </w:r>
      <w:proofErr w:type="spellStart"/>
      <w:r w:rsidRPr="00752273">
        <w:rPr>
          <w:rFonts w:ascii="Calibri" w:eastAsia="Calibri" w:hAnsi="Calibri" w:cs="Calibri"/>
          <w:spacing w:val="-1"/>
          <w:w w:val="111"/>
          <w:lang w:val="es-EC"/>
        </w:rPr>
        <w:t>en_proceso</w:t>
      </w:r>
      <w:proofErr w:type="spellEnd"/>
      <w:r w:rsidRPr="00752273">
        <w:rPr>
          <w:rFonts w:ascii="Calibri" w:eastAsia="Calibri" w:hAnsi="Calibri" w:cs="Calibri"/>
          <w:spacing w:val="-1"/>
          <w:w w:val="111"/>
          <w:lang w:val="es-EC"/>
        </w:rPr>
        <w:t>": 7,</w:t>
      </w:r>
    </w:p>
    <w:p w14:paraId="1D0AB99C" w14:textId="77777777" w:rsidR="00752273" w:rsidRPr="00752273" w:rsidRDefault="00752273" w:rsidP="00752273">
      <w:pPr>
        <w:spacing w:line="360" w:lineRule="exact"/>
        <w:ind w:left="100"/>
        <w:rPr>
          <w:rFonts w:ascii="Calibri" w:eastAsia="Calibri" w:hAnsi="Calibri" w:cs="Calibri"/>
          <w:spacing w:val="-1"/>
          <w:w w:val="111"/>
          <w:lang w:val="es-EC"/>
        </w:rPr>
      </w:pPr>
      <w:r w:rsidRPr="00752273">
        <w:rPr>
          <w:rFonts w:ascii="Calibri" w:eastAsia="Calibri" w:hAnsi="Calibri" w:cs="Calibri"/>
          <w:spacing w:val="-1"/>
          <w:w w:val="111"/>
          <w:lang w:val="es-EC"/>
        </w:rPr>
        <w:t xml:space="preserve">  "finalizadas": 3</w:t>
      </w:r>
    </w:p>
    <w:p w14:paraId="3F7F5AC2" w14:textId="77777777" w:rsidR="00752273" w:rsidRDefault="00752273" w:rsidP="00752273">
      <w:pPr>
        <w:spacing w:line="360" w:lineRule="exact"/>
        <w:ind w:left="100"/>
        <w:rPr>
          <w:rFonts w:ascii="Calibri" w:eastAsia="Calibri" w:hAnsi="Calibri" w:cs="Calibri"/>
          <w:spacing w:val="-1"/>
          <w:w w:val="111"/>
          <w:lang w:val="es-EC"/>
        </w:rPr>
      </w:pPr>
      <w:r w:rsidRPr="00752273">
        <w:rPr>
          <w:rFonts w:ascii="Calibri" w:eastAsia="Calibri" w:hAnsi="Calibri" w:cs="Calibri"/>
          <w:spacing w:val="-1"/>
          <w:w w:val="111"/>
          <w:lang w:val="es-EC"/>
        </w:rPr>
        <w:t>}</w:t>
      </w:r>
    </w:p>
    <w:p w14:paraId="5C080943" w14:textId="77777777" w:rsidR="00752273" w:rsidRPr="00752273" w:rsidRDefault="00752273" w:rsidP="00752273">
      <w:pPr>
        <w:spacing w:line="360" w:lineRule="exact"/>
        <w:ind w:left="100"/>
        <w:rPr>
          <w:rFonts w:ascii="Calibri" w:eastAsia="Calibri" w:hAnsi="Calibri" w:cs="Calibri"/>
          <w:spacing w:val="-1"/>
          <w:w w:val="111"/>
          <w:lang w:val="es-EC"/>
        </w:rPr>
      </w:pPr>
    </w:p>
    <w:p w14:paraId="197107B4" w14:textId="77777777" w:rsidR="00AC5D1C" w:rsidRDefault="00AC5D1C">
      <w:pPr>
        <w:spacing w:line="360" w:lineRule="exact"/>
        <w:ind w:left="100"/>
        <w:rPr>
          <w:rFonts w:ascii="Calibri" w:eastAsia="Calibri" w:hAnsi="Calibri" w:cs="Calibri"/>
          <w:spacing w:val="-1"/>
          <w:w w:val="111"/>
          <w:lang w:val="es-EC"/>
        </w:rPr>
      </w:pPr>
    </w:p>
    <w:p w14:paraId="0E18F782" w14:textId="055B44F4" w:rsidR="00FE29A1" w:rsidRPr="00AC5D1C" w:rsidRDefault="00000000">
      <w:pPr>
        <w:spacing w:line="360" w:lineRule="exact"/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9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Eje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cicio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de aná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l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i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s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is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d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 xml:space="preserve">e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c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ó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d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igo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–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B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us de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 xml:space="preserve">hasta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1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0 pu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os</w:t>
      </w:r>
    </w:p>
    <w:p w14:paraId="6EDBE282" w14:textId="77777777" w:rsidR="00FE29A1" w:rsidRPr="00AC5D1C" w:rsidRDefault="00FE29A1">
      <w:pPr>
        <w:spacing w:before="4" w:line="140" w:lineRule="exact"/>
        <w:rPr>
          <w:sz w:val="15"/>
          <w:szCs w:val="15"/>
          <w:lang w:val="es-EC"/>
        </w:rPr>
      </w:pPr>
    </w:p>
    <w:p w14:paraId="048D7C7B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ali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4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sig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nte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ó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04"/>
          <w:lang w:val="es-EC"/>
        </w:rPr>
        <w:t>igo:</w:t>
      </w:r>
    </w:p>
    <w:p w14:paraId="42ED39D9" w14:textId="77777777" w:rsidR="00FE29A1" w:rsidRPr="00AC5D1C" w:rsidRDefault="00FE29A1">
      <w:pPr>
        <w:spacing w:before="3" w:line="120" w:lineRule="exact"/>
        <w:rPr>
          <w:sz w:val="12"/>
          <w:szCs w:val="12"/>
          <w:lang w:val="es-EC"/>
        </w:rPr>
      </w:pPr>
    </w:p>
    <w:p w14:paraId="21D11865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public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 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function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 </w:t>
      </w:r>
      <w:proofErr w:type="spellStart"/>
      <w:proofErr w:type="gram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actionCre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a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r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(</w:t>
      </w:r>
      <w:proofErr w:type="gramEnd"/>
      <w:r w:rsidRPr="00AC5D1C">
        <w:rPr>
          <w:rFonts w:ascii="Consolas" w:eastAsia="Consolas" w:hAnsi="Consolas" w:cs="Consolas"/>
          <w:sz w:val="17"/>
          <w:szCs w:val="17"/>
          <w:lang w:val="es-EC"/>
        </w:rPr>
        <w:t>)</w:t>
      </w:r>
    </w:p>
    <w:p w14:paraId="6DA19702" w14:textId="77777777" w:rsidR="00FE29A1" w:rsidRPr="00AC5D1C" w:rsidRDefault="00000000">
      <w:pPr>
        <w:spacing w:before="29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{</w:t>
      </w:r>
    </w:p>
    <w:p w14:paraId="6B2B0A08" w14:textId="77777777" w:rsidR="00FE29A1" w:rsidRPr="00AC5D1C" w:rsidRDefault="00000000">
      <w:pPr>
        <w:spacing w:before="31"/>
        <w:ind w:left="763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$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model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 = new </w:t>
      </w:r>
      <w:proofErr w:type="spellStart"/>
      <w:proofErr w:type="gram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Solicitu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d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Soporte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(</w:t>
      </w:r>
      <w:proofErr w:type="gramEnd"/>
      <w:r w:rsidRPr="00AC5D1C">
        <w:rPr>
          <w:rFonts w:ascii="Consolas" w:eastAsia="Consolas" w:hAnsi="Consolas" w:cs="Consolas"/>
          <w:sz w:val="17"/>
          <w:szCs w:val="17"/>
          <w:lang w:val="es-EC"/>
        </w:rPr>
        <w:t>);</w:t>
      </w:r>
    </w:p>
    <w:p w14:paraId="6D2CBABB" w14:textId="77777777" w:rsidR="00FE29A1" w:rsidRPr="00AC5D1C" w:rsidRDefault="00FE29A1">
      <w:pPr>
        <w:spacing w:before="8" w:line="220" w:lineRule="exact"/>
        <w:rPr>
          <w:sz w:val="22"/>
          <w:szCs w:val="22"/>
          <w:lang w:val="es-EC"/>
        </w:rPr>
      </w:pPr>
    </w:p>
    <w:p w14:paraId="68049270" w14:textId="77777777" w:rsidR="00FE29A1" w:rsidRPr="00AC5D1C" w:rsidRDefault="00000000">
      <w:pPr>
        <w:spacing w:before="31"/>
        <w:ind w:left="763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$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model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-&gt;titulo = $_PO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S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T['titulo'];</w:t>
      </w:r>
    </w:p>
    <w:p w14:paraId="1272D24B" w14:textId="77777777" w:rsidR="00FE29A1" w:rsidRPr="00AC5D1C" w:rsidRDefault="00000000">
      <w:pPr>
        <w:spacing w:before="29"/>
        <w:ind w:left="763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$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model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-&gt;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descripcion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 =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 xml:space="preserve"> 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$_POST['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descripcion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'];</w:t>
      </w:r>
    </w:p>
    <w:p w14:paraId="59FA4789" w14:textId="77777777" w:rsidR="00FE29A1" w:rsidRPr="00AC5D1C" w:rsidRDefault="00000000">
      <w:pPr>
        <w:spacing w:before="29"/>
        <w:ind w:left="763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$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model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-&gt;prioridad = $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_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POST['prioridad'];</w:t>
      </w:r>
    </w:p>
    <w:p w14:paraId="719726C3" w14:textId="77777777" w:rsidR="00FE29A1" w:rsidRPr="00AC5D1C" w:rsidRDefault="00000000">
      <w:pPr>
        <w:spacing w:before="31"/>
        <w:ind w:left="763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02F0265F">
          <v:group id="_x0000_s2068" style="position:absolute;left:0;text-align:left;margin-left:66.5pt;margin-top:-79.15pt;width:479.15pt;height:172.6pt;z-index:-251650048;mso-position-horizontal-relative:page" coordorigin="1330,-1583" coordsize="9583,3452">
            <v:shape id="_x0000_s2083" style="position:absolute;left:1340;top:-1573;width:9563;height:228" coordorigin="1340,-1573" coordsize="9563,228" path="m1340,-1345r9563,l10903,-1573r-9563,l1340,-1345xe" fillcolor="#f4f6f8" stroked="f">
              <v:path arrowok="t"/>
            </v:shape>
            <v:shape id="_x0000_s2082" style="position:absolute;left:1340;top:-1345;width:9563;height:230" coordorigin="1340,-1345" coordsize="9563,230" path="m1340,-1114r9563,l10903,-1345r-9563,l1340,-1114xe" fillcolor="#f4f6f8" stroked="f">
              <v:path arrowok="t"/>
            </v:shape>
            <v:shape id="_x0000_s2081" style="position:absolute;left:1340;top:-1114;width:9563;height:228" coordorigin="1340,-1114" coordsize="9563,228" path="m1340,-886r9563,l10903,-1114r-9563,l1340,-886xe" fillcolor="#f4f6f8" stroked="f">
              <v:path arrowok="t"/>
            </v:shape>
            <v:shape id="_x0000_s2080" style="position:absolute;left:1340;top:-886;width:9563;height:230" coordorigin="1340,-886" coordsize="9563,230" path="m1340,-656r9563,l10903,-886r-9563,l1340,-656xe" fillcolor="#f4f6f8" stroked="f">
              <v:path arrowok="t"/>
            </v:shape>
            <v:shape id="_x0000_s2079" style="position:absolute;left:1340;top:-656;width:9563;height:228" coordorigin="1340,-656" coordsize="9563,228" path="m1340,-428r9563,l10903,-656r-9563,l1340,-428xe" fillcolor="#f4f6f8" stroked="f">
              <v:path arrowok="t"/>
            </v:shape>
            <v:shape id="_x0000_s2078" style="position:absolute;left:1340;top:-428;width:9563;height:228" coordorigin="1340,-428" coordsize="9563,228" path="m1340,-200r9563,l10903,-428r-9563,l1340,-200xe" fillcolor="#f4f6f8" stroked="f">
              <v:path arrowok="t"/>
            </v:shape>
            <v:shape id="_x0000_s2077" style="position:absolute;left:1340;top:-200;width:9563;height:230" coordorigin="1340,-200" coordsize="9563,230" path="m1340,30r9563,l10903,-200r-9563,l1340,30xe" fillcolor="#f4f6f8" stroked="f">
              <v:path arrowok="t"/>
            </v:shape>
            <v:shape id="_x0000_s2076" style="position:absolute;left:1340;top:30;width:9563;height:228" coordorigin="1340,30" coordsize="9563,228" path="m1340,258r9563,l10903,30r-9563,l1340,258xe" fillcolor="#f4f6f8" stroked="f">
              <v:path arrowok="t"/>
            </v:shape>
            <v:shape id="_x0000_s2075" style="position:absolute;left:1340;top:258;width:9563;height:228" coordorigin="1340,258" coordsize="9563,228" path="m1340,486r9563,l10903,258r-9563,l1340,486xe" fillcolor="#f4f6f8" stroked="f">
              <v:path arrowok="t"/>
            </v:shape>
            <v:shape id="_x0000_s2074" style="position:absolute;left:1340;top:486;width:9563;height:230" coordorigin="1340,486" coordsize="9563,230" path="m1340,717r9563,l10903,486r-9563,l1340,717xe" fillcolor="#f4f6f8" stroked="f">
              <v:path arrowok="t"/>
            </v:shape>
            <v:shape id="_x0000_s2073" style="position:absolute;left:1340;top:717;width:9563;height:228" coordorigin="1340,717" coordsize="9563,228" path="m1340,945r9563,l10903,717r-9563,l1340,945xe" fillcolor="#f4f6f8" stroked="f">
              <v:path arrowok="t"/>
            </v:shape>
            <v:shape id="_x0000_s2072" style="position:absolute;left:1340;top:945;width:9563;height:230" coordorigin="1340,945" coordsize="9563,230" path="m1340,1175r9563,l10903,945r-9563,l1340,1175xe" fillcolor="#f4f6f8" stroked="f">
              <v:path arrowok="t"/>
            </v:shape>
            <v:shape id="_x0000_s2071" style="position:absolute;left:1340;top:1175;width:9563;height:228" coordorigin="1340,1175" coordsize="9563,228" path="m1340,1403r9563,l10903,1175r-9563,l1340,1403xe" fillcolor="#f4f6f8" stroked="f">
              <v:path arrowok="t"/>
            </v:shape>
            <v:shape id="_x0000_s2070" style="position:absolute;left:1340;top:1403;width:9563;height:228" coordorigin="1340,1403" coordsize="9563,228" path="m1340,1632r9563,l10903,1403r-9563,l1340,1632xe" fillcolor="#f4f6f8" stroked="f">
              <v:path arrowok="t"/>
            </v:shape>
            <v:shape id="_x0000_s2069" style="position:absolute;left:1340;top:1632;width:9563;height:228" coordorigin="1340,1632" coordsize="9563,228" path="m1340,1860r9563,l10903,1632r-9563,l1340,1860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$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model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-&gt;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usuario_id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 = </w:t>
      </w:r>
      <w:r w:rsidRPr="00AC5D1C">
        <w:rPr>
          <w:rFonts w:ascii="Consolas" w:eastAsia="Consolas" w:hAnsi="Consolas" w:cs="Consolas"/>
          <w:spacing w:val="-2"/>
          <w:sz w:val="17"/>
          <w:szCs w:val="17"/>
          <w:lang w:val="es-EC"/>
        </w:rPr>
        <w:t>$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_POST['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usuario_id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'];</w:t>
      </w:r>
    </w:p>
    <w:p w14:paraId="4EB6F86E" w14:textId="77777777" w:rsidR="00FE29A1" w:rsidRPr="00AC5D1C" w:rsidRDefault="00FE29A1">
      <w:pPr>
        <w:spacing w:before="6" w:line="220" w:lineRule="exact"/>
        <w:rPr>
          <w:sz w:val="22"/>
          <w:szCs w:val="22"/>
          <w:lang w:val="es-EC"/>
        </w:rPr>
      </w:pPr>
    </w:p>
    <w:p w14:paraId="5C657BE3" w14:textId="77777777" w:rsidR="00FE29A1" w:rsidRDefault="00000000">
      <w:pPr>
        <w:spacing w:before="31"/>
        <w:ind w:left="76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$model-&gt;</w:t>
      </w:r>
      <w:proofErr w:type="gramStart"/>
      <w:r>
        <w:rPr>
          <w:rFonts w:ascii="Consolas" w:eastAsia="Consolas" w:hAnsi="Consolas" w:cs="Consolas"/>
          <w:sz w:val="17"/>
          <w:szCs w:val="17"/>
        </w:rPr>
        <w:t>save(</w:t>
      </w:r>
      <w:proofErr w:type="gramEnd"/>
      <w:r>
        <w:rPr>
          <w:rFonts w:ascii="Consolas" w:eastAsia="Consolas" w:hAnsi="Consolas" w:cs="Consolas"/>
          <w:sz w:val="17"/>
          <w:szCs w:val="17"/>
        </w:rPr>
        <w:t>);</w:t>
      </w:r>
    </w:p>
    <w:p w14:paraId="3C4E8AD5" w14:textId="77777777" w:rsidR="00FE29A1" w:rsidRDefault="00FE29A1">
      <w:pPr>
        <w:spacing w:before="8" w:line="220" w:lineRule="exact"/>
        <w:rPr>
          <w:sz w:val="22"/>
          <w:szCs w:val="22"/>
        </w:rPr>
      </w:pPr>
    </w:p>
    <w:p w14:paraId="2C30DF47" w14:textId="77777777" w:rsidR="00FE29A1" w:rsidRDefault="00000000">
      <w:pPr>
        <w:spacing w:before="31"/>
        <w:ind w:left="76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return [</w:t>
      </w:r>
    </w:p>
    <w:p w14:paraId="69F26EB9" w14:textId="77777777" w:rsidR="00FE29A1" w:rsidRDefault="00000000">
      <w:pPr>
        <w:spacing w:before="31"/>
        <w:ind w:left="1137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'success' =&gt; true</w:t>
      </w:r>
    </w:p>
    <w:p w14:paraId="148E976F" w14:textId="77777777" w:rsidR="00FE29A1" w:rsidRDefault="00000000">
      <w:pPr>
        <w:spacing w:before="29"/>
        <w:ind w:left="76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];</w:t>
      </w:r>
    </w:p>
    <w:p w14:paraId="3D544A33" w14:textId="77777777" w:rsidR="00FE29A1" w:rsidRPr="00AC5D1C" w:rsidRDefault="00000000">
      <w:pPr>
        <w:spacing w:before="29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}</w:t>
      </w:r>
    </w:p>
    <w:p w14:paraId="65AF6E4D" w14:textId="77777777" w:rsidR="00FE29A1" w:rsidRPr="00AC5D1C" w:rsidRDefault="00FE29A1">
      <w:pPr>
        <w:spacing w:before="5" w:line="120" w:lineRule="exact"/>
        <w:rPr>
          <w:sz w:val="12"/>
          <w:szCs w:val="12"/>
          <w:lang w:val="es-EC"/>
        </w:rPr>
      </w:pPr>
    </w:p>
    <w:p w14:paraId="16276FC5" w14:textId="77777777" w:rsidR="00FE29A1" w:rsidRDefault="00000000">
      <w:pPr>
        <w:spacing w:line="273" w:lineRule="auto"/>
        <w:ind w:left="100" w:right="505"/>
        <w:rPr>
          <w:rFonts w:ascii="Calibri" w:eastAsia="Calibri" w:hAnsi="Calibri" w:cs="Calibri"/>
          <w:w w:val="111"/>
          <w:lang w:val="es-EC"/>
        </w:rPr>
      </w:pPr>
      <w:r w:rsidRPr="00AC5D1C">
        <w:rPr>
          <w:rFonts w:ascii="Calibri" w:eastAsia="Calibri" w:hAnsi="Calibri" w:cs="Calibri"/>
          <w:spacing w:val="1"/>
          <w:lang w:val="es-EC"/>
        </w:rPr>
        <w:t>Id</w:t>
      </w:r>
      <w:r w:rsidRPr="00AC5D1C">
        <w:rPr>
          <w:rFonts w:ascii="Calibri" w:eastAsia="Calibri" w:hAnsi="Calibri" w:cs="Calibri"/>
          <w:lang w:val="es-EC"/>
        </w:rPr>
        <w:t>ent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fi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enos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nc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4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p</w:t>
      </w:r>
      <w:r w:rsidRPr="00AC5D1C">
        <w:rPr>
          <w:rFonts w:ascii="Calibri" w:eastAsia="Calibri" w:hAnsi="Calibri" w:cs="Calibri"/>
          <w:w w:val="107"/>
          <w:lang w:val="es-EC"/>
        </w:rPr>
        <w:t>ro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bl</w:t>
      </w:r>
      <w:r w:rsidRPr="00AC5D1C">
        <w:rPr>
          <w:rFonts w:ascii="Calibri" w:eastAsia="Calibri" w:hAnsi="Calibri" w:cs="Calibri"/>
          <w:w w:val="107"/>
          <w:lang w:val="es-EC"/>
        </w:rPr>
        <w:t>emas,</w:t>
      </w:r>
      <w:r w:rsidRPr="00AC5D1C">
        <w:rPr>
          <w:rFonts w:ascii="Calibri" w:eastAsia="Calibri" w:hAnsi="Calibri" w:cs="Calibri"/>
          <w:spacing w:val="-2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gos</w:t>
      </w:r>
      <w:r w:rsidRPr="00AC5D1C">
        <w:rPr>
          <w:rFonts w:ascii="Calibri" w:eastAsia="Calibri" w:hAnsi="Calibri" w:cs="Calibri"/>
          <w:spacing w:val="4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ej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ras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p</w:t>
      </w:r>
      <w:r w:rsidRPr="00AC5D1C">
        <w:rPr>
          <w:rFonts w:ascii="Calibri" w:eastAsia="Calibri" w:hAnsi="Calibri" w:cs="Calibri"/>
          <w:w w:val="109"/>
          <w:lang w:val="es-EC"/>
        </w:rPr>
        <w:t>osi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bl</w:t>
      </w:r>
      <w:r w:rsidRPr="00AC5D1C">
        <w:rPr>
          <w:rFonts w:ascii="Calibri" w:eastAsia="Calibri" w:hAnsi="Calibri" w:cs="Calibri"/>
          <w:w w:val="109"/>
          <w:lang w:val="es-EC"/>
        </w:rPr>
        <w:t>es</w:t>
      </w:r>
      <w:r w:rsidRPr="00AC5D1C">
        <w:rPr>
          <w:rFonts w:ascii="Calibri" w:eastAsia="Calibri" w:hAnsi="Calibri" w:cs="Calibri"/>
          <w:spacing w:val="-5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expl</w:t>
      </w:r>
      <w:r w:rsidRPr="00AC5D1C">
        <w:rPr>
          <w:rFonts w:ascii="Calibri" w:eastAsia="Calibri" w:hAnsi="Calibri" w:cs="Calibri"/>
          <w:spacing w:val="-2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re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2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ente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ó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mpl</w:t>
      </w:r>
      <w:r w:rsidRPr="00AC5D1C">
        <w:rPr>
          <w:rFonts w:ascii="Calibri" w:eastAsia="Calibri" w:hAnsi="Calibri" w:cs="Calibri"/>
          <w:w w:val="105"/>
          <w:lang w:val="es-EC"/>
        </w:rPr>
        <w:t>em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5"/>
          <w:lang w:val="es-EC"/>
        </w:rPr>
        <w:t>nta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ía</w:t>
      </w:r>
      <w:r w:rsidRPr="00AC5D1C">
        <w:rPr>
          <w:rFonts w:ascii="Calibri" w:eastAsia="Calibri" w:hAnsi="Calibri" w:cs="Calibri"/>
          <w:spacing w:val="-6"/>
          <w:w w:val="10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13"/>
          <w:lang w:val="es-EC"/>
        </w:rPr>
        <w:t xml:space="preserve">l </w:t>
      </w:r>
      <w:r w:rsidRPr="00AC5D1C">
        <w:rPr>
          <w:rFonts w:ascii="Calibri" w:eastAsia="Calibri" w:hAnsi="Calibri" w:cs="Calibri"/>
          <w:lang w:val="es-EC"/>
        </w:rPr>
        <w:t>m</w:t>
      </w:r>
      <w:r w:rsidRPr="00AC5D1C">
        <w:rPr>
          <w:rFonts w:ascii="Calibri" w:eastAsia="Calibri" w:hAnsi="Calibri" w:cs="Calibri"/>
          <w:spacing w:val="1"/>
          <w:lang w:val="es-EC"/>
        </w:rPr>
        <w:t>é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od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rma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11"/>
          <w:lang w:val="es-EC"/>
        </w:rPr>
        <w:t>a.</w:t>
      </w:r>
    </w:p>
    <w:p w14:paraId="3FF15E3A" w14:textId="77777777" w:rsidR="00752273" w:rsidRDefault="00752273">
      <w:pPr>
        <w:spacing w:line="273" w:lineRule="auto"/>
        <w:ind w:left="100" w:right="505"/>
        <w:rPr>
          <w:rFonts w:ascii="Calibri" w:eastAsia="Calibri" w:hAnsi="Calibri" w:cs="Calibri"/>
          <w:w w:val="111"/>
          <w:lang w:val="es-EC"/>
        </w:rPr>
      </w:pPr>
    </w:p>
    <w:p w14:paraId="2F6D150A" w14:textId="77777777" w:rsidR="00752273" w:rsidRDefault="00752273">
      <w:pPr>
        <w:spacing w:line="273" w:lineRule="auto"/>
        <w:ind w:left="100" w:right="505"/>
        <w:rPr>
          <w:rFonts w:ascii="Calibri" w:eastAsia="Calibri" w:hAnsi="Calibri" w:cs="Calibri"/>
          <w:w w:val="111"/>
          <w:lang w:val="es-EC"/>
        </w:rPr>
      </w:pPr>
    </w:p>
    <w:p w14:paraId="6DDB4EE8" w14:textId="7FF21171" w:rsidR="00752273" w:rsidRPr="00752273" w:rsidRDefault="00752273" w:rsidP="00752273">
      <w:pPr>
        <w:spacing w:line="273" w:lineRule="auto"/>
        <w:ind w:left="100" w:right="505"/>
        <w:jc w:val="both"/>
        <w:rPr>
          <w:rFonts w:ascii="Calibri" w:eastAsia="Calibri" w:hAnsi="Calibri" w:cs="Calibri"/>
          <w:w w:val="111"/>
          <w:lang w:val="es-EC"/>
        </w:rPr>
      </w:pPr>
      <w:r>
        <w:rPr>
          <w:rFonts w:ascii="Calibri" w:eastAsia="Calibri" w:hAnsi="Calibri" w:cs="Calibri"/>
          <w:w w:val="111"/>
          <w:lang w:val="es-EC"/>
        </w:rPr>
        <w:lastRenderedPageBreak/>
        <w:t>1.</w:t>
      </w:r>
      <w:r w:rsidRPr="00752273">
        <w:rPr>
          <w:rFonts w:ascii="Calibri" w:eastAsia="Calibri" w:hAnsi="Calibri" w:cs="Calibri"/>
          <w:w w:val="111"/>
          <w:lang w:val="es-EC"/>
        </w:rPr>
        <w:t xml:space="preserve"> </w:t>
      </w:r>
      <w:r>
        <w:rPr>
          <w:rFonts w:ascii="Calibri" w:eastAsia="Calibri" w:hAnsi="Calibri" w:cs="Calibri"/>
          <w:w w:val="111"/>
          <w:lang w:val="es-EC"/>
        </w:rPr>
        <w:t xml:space="preserve">A simple vista </w:t>
      </w:r>
      <w:proofErr w:type="gramStart"/>
      <w:r>
        <w:rPr>
          <w:rFonts w:ascii="Calibri" w:eastAsia="Calibri" w:hAnsi="Calibri" w:cs="Calibri"/>
          <w:w w:val="111"/>
          <w:lang w:val="es-EC"/>
        </w:rPr>
        <w:t xml:space="preserve">el </w:t>
      </w:r>
      <w:r w:rsidRPr="00752273">
        <w:rPr>
          <w:rFonts w:ascii="Calibri" w:eastAsia="Calibri" w:hAnsi="Calibri" w:cs="Calibri"/>
          <w:w w:val="111"/>
          <w:lang w:val="es-EC"/>
        </w:rPr>
        <w:t xml:space="preserve"> </w:t>
      </w:r>
      <w:r w:rsidRPr="00752273">
        <w:rPr>
          <w:rFonts w:ascii="Calibri" w:eastAsia="Calibri" w:hAnsi="Calibri" w:cs="Calibri"/>
          <w:b/>
          <w:bCs/>
          <w:w w:val="111"/>
          <w:lang w:val="es-EC"/>
        </w:rPr>
        <w:t>Uso</w:t>
      </w:r>
      <w:proofErr w:type="gramEnd"/>
      <w:r w:rsidRPr="00752273">
        <w:rPr>
          <w:rFonts w:ascii="Calibri" w:eastAsia="Calibri" w:hAnsi="Calibri" w:cs="Calibri"/>
          <w:b/>
          <w:bCs/>
          <w:w w:val="111"/>
          <w:lang w:val="es-EC"/>
        </w:rPr>
        <w:t xml:space="preserve"> directo de $_POST:</w:t>
      </w:r>
      <w:r w:rsidRPr="00752273">
        <w:rPr>
          <w:rFonts w:ascii="Calibri" w:eastAsia="Calibri" w:hAnsi="Calibri" w:cs="Calibri"/>
          <w:w w:val="111"/>
          <w:lang w:val="es-EC"/>
        </w:rPr>
        <w:t xml:space="preserve"> para una API REST con JSON debería utilizar </w:t>
      </w:r>
      <w:proofErr w:type="gramStart"/>
      <w:r w:rsidRPr="00752273">
        <w:rPr>
          <w:rFonts w:ascii="Calibri" w:eastAsia="Calibri" w:hAnsi="Calibri" w:cs="Calibri"/>
          <w:w w:val="111"/>
          <w:lang w:val="es-EC"/>
        </w:rPr>
        <w:t>Yii::</w:t>
      </w:r>
      <w:proofErr w:type="gramEnd"/>
      <w:r w:rsidRPr="00752273">
        <w:rPr>
          <w:rFonts w:ascii="Calibri" w:eastAsia="Calibri" w:hAnsi="Calibri" w:cs="Calibri"/>
          <w:w w:val="111"/>
          <w:lang w:val="es-EC"/>
        </w:rPr>
        <w:t>$app-&gt;</w:t>
      </w:r>
      <w:proofErr w:type="spellStart"/>
      <w:r w:rsidRPr="00752273">
        <w:rPr>
          <w:rFonts w:ascii="Calibri" w:eastAsia="Calibri" w:hAnsi="Calibri" w:cs="Calibri"/>
          <w:w w:val="111"/>
          <w:lang w:val="es-EC"/>
        </w:rPr>
        <w:t>request</w:t>
      </w:r>
      <w:proofErr w:type="spellEnd"/>
      <w:r w:rsidRPr="00752273">
        <w:rPr>
          <w:rFonts w:ascii="Calibri" w:eastAsia="Calibri" w:hAnsi="Calibri" w:cs="Calibri"/>
          <w:w w:val="111"/>
          <w:lang w:val="es-EC"/>
        </w:rPr>
        <w:t>-&gt;</w:t>
      </w:r>
      <w:proofErr w:type="spellStart"/>
      <w:r w:rsidRPr="00752273">
        <w:rPr>
          <w:rFonts w:ascii="Calibri" w:eastAsia="Calibri" w:hAnsi="Calibri" w:cs="Calibri"/>
          <w:w w:val="111"/>
          <w:lang w:val="es-EC"/>
        </w:rPr>
        <w:t>bodyParams</w:t>
      </w:r>
      <w:proofErr w:type="spellEnd"/>
      <w:r w:rsidRPr="00752273">
        <w:rPr>
          <w:rFonts w:ascii="Calibri" w:eastAsia="Calibri" w:hAnsi="Calibri" w:cs="Calibri"/>
          <w:w w:val="111"/>
          <w:lang w:val="es-EC"/>
        </w:rPr>
        <w:t xml:space="preserve">, no depender directamente de $_POST. </w:t>
      </w:r>
    </w:p>
    <w:p w14:paraId="116F1C0F" w14:textId="6AF9FB35" w:rsidR="00752273" w:rsidRPr="00752273" w:rsidRDefault="00752273" w:rsidP="00752273">
      <w:pPr>
        <w:spacing w:line="273" w:lineRule="auto"/>
        <w:ind w:left="100" w:right="505"/>
        <w:jc w:val="both"/>
        <w:rPr>
          <w:rFonts w:ascii="Calibri" w:eastAsia="Calibri" w:hAnsi="Calibri" w:cs="Calibri"/>
          <w:w w:val="111"/>
          <w:lang w:val="es-EC"/>
        </w:rPr>
      </w:pPr>
      <w:r>
        <w:rPr>
          <w:rFonts w:ascii="Calibri" w:eastAsia="Calibri" w:hAnsi="Calibri" w:cs="Calibri"/>
          <w:w w:val="111"/>
          <w:lang w:val="es-EC"/>
        </w:rPr>
        <w:t xml:space="preserve">2. tema critico de seguridad que </w:t>
      </w:r>
      <w:proofErr w:type="gramStart"/>
      <w:r>
        <w:rPr>
          <w:rFonts w:ascii="Calibri" w:eastAsia="Calibri" w:hAnsi="Calibri" w:cs="Calibri"/>
          <w:w w:val="111"/>
          <w:lang w:val="es-EC"/>
        </w:rPr>
        <w:t xml:space="preserve">el </w:t>
      </w:r>
      <w:r w:rsidRPr="00752273">
        <w:rPr>
          <w:rFonts w:ascii="Calibri" w:eastAsia="Calibri" w:hAnsi="Calibri" w:cs="Calibri"/>
          <w:w w:val="111"/>
          <w:lang w:val="es-EC"/>
        </w:rPr>
        <w:t xml:space="preserve"> </w:t>
      </w:r>
      <w:proofErr w:type="spellStart"/>
      <w:r w:rsidRPr="00752273">
        <w:rPr>
          <w:rFonts w:ascii="Calibri" w:eastAsia="Calibri" w:hAnsi="Calibri" w:cs="Calibri"/>
          <w:b/>
          <w:bCs/>
          <w:w w:val="111"/>
          <w:lang w:val="es-EC"/>
        </w:rPr>
        <w:t>usuario</w:t>
      </w:r>
      <w:proofErr w:type="gramEnd"/>
      <w:r w:rsidRPr="00752273">
        <w:rPr>
          <w:rFonts w:ascii="Calibri" w:eastAsia="Calibri" w:hAnsi="Calibri" w:cs="Calibri"/>
          <w:b/>
          <w:bCs/>
          <w:w w:val="111"/>
          <w:lang w:val="es-EC"/>
        </w:rPr>
        <w:t>_id</w:t>
      </w:r>
      <w:proofErr w:type="spellEnd"/>
      <w:r w:rsidRPr="00752273">
        <w:rPr>
          <w:rFonts w:ascii="Calibri" w:eastAsia="Calibri" w:hAnsi="Calibri" w:cs="Calibri"/>
          <w:b/>
          <w:bCs/>
          <w:w w:val="111"/>
          <w:lang w:val="es-EC"/>
        </w:rPr>
        <w:t xml:space="preserve"> viene desde el cliente:</w:t>
      </w:r>
      <w:r w:rsidRPr="00752273">
        <w:rPr>
          <w:rFonts w:ascii="Calibri" w:eastAsia="Calibri" w:hAnsi="Calibri" w:cs="Calibri"/>
          <w:w w:val="111"/>
          <w:lang w:val="es-EC"/>
        </w:rPr>
        <w:t xml:space="preserve"> es un riesgo de seguridad porque el usuario podría enviar el identificador de otra persona. Debe asignarse desde </w:t>
      </w:r>
      <w:proofErr w:type="gramStart"/>
      <w:r w:rsidRPr="00752273">
        <w:rPr>
          <w:rFonts w:ascii="Calibri" w:eastAsia="Calibri" w:hAnsi="Calibri" w:cs="Calibri"/>
          <w:w w:val="111"/>
          <w:lang w:val="es-EC"/>
        </w:rPr>
        <w:t>Yii::</w:t>
      </w:r>
      <w:proofErr w:type="gramEnd"/>
      <w:r w:rsidRPr="00752273">
        <w:rPr>
          <w:rFonts w:ascii="Calibri" w:eastAsia="Calibri" w:hAnsi="Calibri" w:cs="Calibri"/>
          <w:w w:val="111"/>
          <w:lang w:val="es-EC"/>
        </w:rPr>
        <w:t>$app-&gt;</w:t>
      </w:r>
      <w:proofErr w:type="spellStart"/>
      <w:r w:rsidRPr="00752273">
        <w:rPr>
          <w:rFonts w:ascii="Calibri" w:eastAsia="Calibri" w:hAnsi="Calibri" w:cs="Calibri"/>
          <w:w w:val="111"/>
          <w:lang w:val="es-EC"/>
        </w:rPr>
        <w:t>user</w:t>
      </w:r>
      <w:proofErr w:type="spellEnd"/>
      <w:r w:rsidRPr="00752273">
        <w:rPr>
          <w:rFonts w:ascii="Calibri" w:eastAsia="Calibri" w:hAnsi="Calibri" w:cs="Calibri"/>
          <w:w w:val="111"/>
          <w:lang w:val="es-EC"/>
        </w:rPr>
        <w:t xml:space="preserve">-&gt;id. </w:t>
      </w:r>
    </w:p>
    <w:p w14:paraId="6E943600" w14:textId="71D9E22A" w:rsidR="00752273" w:rsidRPr="00752273" w:rsidRDefault="00752273" w:rsidP="00752273">
      <w:pPr>
        <w:spacing w:line="273" w:lineRule="auto"/>
        <w:ind w:left="100" w:right="505"/>
        <w:jc w:val="both"/>
        <w:rPr>
          <w:rFonts w:ascii="Calibri" w:eastAsia="Calibri" w:hAnsi="Calibri" w:cs="Calibri"/>
          <w:w w:val="111"/>
          <w:lang w:val="es-EC"/>
        </w:rPr>
      </w:pPr>
      <w:r>
        <w:rPr>
          <w:rFonts w:ascii="Calibri" w:eastAsia="Calibri" w:hAnsi="Calibri" w:cs="Calibri"/>
          <w:w w:val="111"/>
          <w:lang w:val="es-EC"/>
        </w:rPr>
        <w:t>3.</w:t>
      </w:r>
      <w:r w:rsidRPr="00752273">
        <w:rPr>
          <w:rFonts w:ascii="Calibri" w:eastAsia="Calibri" w:hAnsi="Calibri" w:cs="Calibri"/>
          <w:w w:val="111"/>
          <w:lang w:val="es-EC"/>
        </w:rPr>
        <w:t xml:space="preserve">  </w:t>
      </w:r>
      <w:r w:rsidRPr="00752273">
        <w:rPr>
          <w:rFonts w:ascii="Calibri" w:eastAsia="Calibri" w:hAnsi="Calibri" w:cs="Calibri"/>
          <w:b/>
          <w:bCs/>
          <w:w w:val="111"/>
          <w:lang w:val="es-EC"/>
        </w:rPr>
        <w:t>No valida los datos antes de guardar:</w:t>
      </w:r>
      <w:r w:rsidRPr="00752273">
        <w:rPr>
          <w:rFonts w:ascii="Calibri" w:eastAsia="Calibri" w:hAnsi="Calibri" w:cs="Calibri"/>
          <w:w w:val="111"/>
          <w:lang w:val="es-EC"/>
        </w:rPr>
        <w:t xml:space="preserve"> debe comprobar campos obligatorios y valores permitidos para prioridad y estado antes de persistir. </w:t>
      </w:r>
    </w:p>
    <w:p w14:paraId="46E893F0" w14:textId="2802C7C8" w:rsidR="00752273" w:rsidRPr="00752273" w:rsidRDefault="00752273" w:rsidP="00752273">
      <w:pPr>
        <w:spacing w:line="273" w:lineRule="auto"/>
        <w:ind w:left="100" w:right="505"/>
        <w:jc w:val="both"/>
        <w:rPr>
          <w:rFonts w:ascii="Calibri" w:eastAsia="Calibri" w:hAnsi="Calibri" w:cs="Calibri"/>
          <w:w w:val="111"/>
          <w:lang w:val="es-EC"/>
        </w:rPr>
      </w:pPr>
      <w:r>
        <w:rPr>
          <w:rFonts w:ascii="Calibri" w:eastAsia="Calibri" w:hAnsi="Calibri" w:cs="Calibri"/>
          <w:w w:val="111"/>
          <w:lang w:val="es-EC"/>
        </w:rPr>
        <w:t>4.</w:t>
      </w:r>
      <w:r w:rsidRPr="00752273">
        <w:rPr>
          <w:rFonts w:ascii="Calibri" w:eastAsia="Calibri" w:hAnsi="Calibri" w:cs="Calibri"/>
          <w:w w:val="111"/>
          <w:lang w:val="es-EC"/>
        </w:rPr>
        <w:t xml:space="preserve">  </w:t>
      </w:r>
      <w:r w:rsidRPr="00752273">
        <w:rPr>
          <w:rFonts w:ascii="Calibri" w:eastAsia="Calibri" w:hAnsi="Calibri" w:cs="Calibri"/>
          <w:b/>
          <w:bCs/>
          <w:w w:val="111"/>
          <w:lang w:val="es-EC"/>
        </w:rPr>
        <w:t>No asigna el estado inicial:</w:t>
      </w:r>
      <w:r w:rsidRPr="00752273">
        <w:rPr>
          <w:rFonts w:ascii="Calibri" w:eastAsia="Calibri" w:hAnsi="Calibri" w:cs="Calibri"/>
          <w:w w:val="111"/>
          <w:lang w:val="es-EC"/>
        </w:rPr>
        <w:t xml:space="preserve"> el </w:t>
      </w:r>
      <w:proofErr w:type="spellStart"/>
      <w:r w:rsidRPr="00752273">
        <w:rPr>
          <w:rFonts w:ascii="Calibri" w:eastAsia="Calibri" w:hAnsi="Calibri" w:cs="Calibri"/>
          <w:w w:val="111"/>
          <w:lang w:val="es-EC"/>
        </w:rPr>
        <w:t>backend</w:t>
      </w:r>
      <w:proofErr w:type="spellEnd"/>
      <w:r w:rsidRPr="00752273">
        <w:rPr>
          <w:rFonts w:ascii="Calibri" w:eastAsia="Calibri" w:hAnsi="Calibri" w:cs="Calibri"/>
          <w:w w:val="111"/>
          <w:lang w:val="es-EC"/>
        </w:rPr>
        <w:t xml:space="preserve"> debe establecer automáticamente PENDIENTE, sin confiar en el cliente. </w:t>
      </w:r>
    </w:p>
    <w:p w14:paraId="6380346E" w14:textId="15782BDD" w:rsidR="00752273" w:rsidRPr="00752273" w:rsidRDefault="00752273" w:rsidP="00752273">
      <w:pPr>
        <w:spacing w:line="273" w:lineRule="auto"/>
        <w:ind w:left="100" w:right="505"/>
        <w:jc w:val="both"/>
        <w:rPr>
          <w:rFonts w:ascii="Calibri" w:eastAsia="Calibri" w:hAnsi="Calibri" w:cs="Calibri"/>
          <w:w w:val="111"/>
          <w:lang w:val="es-EC"/>
        </w:rPr>
      </w:pPr>
      <w:r>
        <w:rPr>
          <w:rFonts w:ascii="Calibri" w:eastAsia="Calibri" w:hAnsi="Calibri" w:cs="Calibri"/>
          <w:w w:val="111"/>
          <w:lang w:val="es-EC"/>
        </w:rPr>
        <w:t>5.</w:t>
      </w:r>
      <w:r w:rsidRPr="00752273">
        <w:rPr>
          <w:rFonts w:ascii="Calibri" w:eastAsia="Calibri" w:hAnsi="Calibri" w:cs="Calibri"/>
          <w:w w:val="111"/>
          <w:lang w:val="es-EC"/>
        </w:rPr>
        <w:t xml:space="preserve">  </w:t>
      </w:r>
      <w:r w:rsidRPr="00752273">
        <w:rPr>
          <w:rFonts w:ascii="Calibri" w:eastAsia="Calibri" w:hAnsi="Calibri" w:cs="Calibri"/>
          <w:b/>
          <w:bCs/>
          <w:w w:val="111"/>
          <w:lang w:val="es-EC"/>
        </w:rPr>
        <w:t xml:space="preserve">No genera las fechas desde el </w:t>
      </w:r>
      <w:proofErr w:type="spellStart"/>
      <w:r w:rsidRPr="00752273">
        <w:rPr>
          <w:rFonts w:ascii="Calibri" w:eastAsia="Calibri" w:hAnsi="Calibri" w:cs="Calibri"/>
          <w:b/>
          <w:bCs/>
          <w:w w:val="111"/>
          <w:lang w:val="es-EC"/>
        </w:rPr>
        <w:t>backend</w:t>
      </w:r>
      <w:proofErr w:type="spellEnd"/>
      <w:r w:rsidRPr="00752273">
        <w:rPr>
          <w:rFonts w:ascii="Calibri" w:eastAsia="Calibri" w:hAnsi="Calibri" w:cs="Calibri"/>
          <w:b/>
          <w:bCs/>
          <w:w w:val="111"/>
          <w:lang w:val="es-EC"/>
        </w:rPr>
        <w:t>:</w:t>
      </w:r>
      <w:r w:rsidRPr="00752273">
        <w:rPr>
          <w:rFonts w:ascii="Calibri" w:eastAsia="Calibri" w:hAnsi="Calibri" w:cs="Calibri"/>
          <w:w w:val="111"/>
          <w:lang w:val="es-EC"/>
        </w:rPr>
        <w:t xml:space="preserve"> </w:t>
      </w:r>
      <w:proofErr w:type="spellStart"/>
      <w:r w:rsidRPr="00752273">
        <w:rPr>
          <w:rFonts w:ascii="Calibri" w:eastAsia="Calibri" w:hAnsi="Calibri" w:cs="Calibri"/>
          <w:w w:val="111"/>
          <w:lang w:val="es-EC"/>
        </w:rPr>
        <w:t>fecha_creacion</w:t>
      </w:r>
      <w:proofErr w:type="spellEnd"/>
      <w:r w:rsidRPr="00752273">
        <w:rPr>
          <w:rFonts w:ascii="Calibri" w:eastAsia="Calibri" w:hAnsi="Calibri" w:cs="Calibri"/>
          <w:w w:val="111"/>
          <w:lang w:val="es-EC"/>
        </w:rPr>
        <w:t xml:space="preserve"> y </w:t>
      </w:r>
      <w:proofErr w:type="spellStart"/>
      <w:r w:rsidRPr="00752273">
        <w:rPr>
          <w:rFonts w:ascii="Calibri" w:eastAsia="Calibri" w:hAnsi="Calibri" w:cs="Calibri"/>
          <w:w w:val="111"/>
          <w:lang w:val="es-EC"/>
        </w:rPr>
        <w:t>fecha_actualizacion</w:t>
      </w:r>
      <w:proofErr w:type="spellEnd"/>
      <w:r w:rsidRPr="00752273">
        <w:rPr>
          <w:rFonts w:ascii="Calibri" w:eastAsia="Calibri" w:hAnsi="Calibri" w:cs="Calibri"/>
          <w:w w:val="111"/>
          <w:lang w:val="es-EC"/>
        </w:rPr>
        <w:t xml:space="preserve"> deben ser asignadas por el servidor. </w:t>
      </w:r>
    </w:p>
    <w:p w14:paraId="48683C6C" w14:textId="729EC856" w:rsidR="00752273" w:rsidRPr="00752273" w:rsidRDefault="00752273" w:rsidP="00752273">
      <w:pPr>
        <w:spacing w:line="273" w:lineRule="auto"/>
        <w:ind w:left="100" w:right="505"/>
        <w:jc w:val="both"/>
        <w:rPr>
          <w:rFonts w:ascii="Calibri" w:eastAsia="Calibri" w:hAnsi="Calibri" w:cs="Calibri"/>
          <w:w w:val="111"/>
          <w:lang w:val="es-EC"/>
        </w:rPr>
      </w:pPr>
      <w:r>
        <w:rPr>
          <w:rFonts w:ascii="Calibri" w:eastAsia="Calibri" w:hAnsi="Calibri" w:cs="Calibri"/>
          <w:w w:val="111"/>
          <w:lang w:val="es-EC"/>
        </w:rPr>
        <w:t>6</w:t>
      </w:r>
      <w:r w:rsidRPr="00752273">
        <w:rPr>
          <w:rFonts w:ascii="Calibri" w:eastAsia="Calibri" w:hAnsi="Calibri" w:cs="Calibri"/>
          <w:w w:val="111"/>
          <w:lang w:val="es-EC"/>
        </w:rPr>
        <w:t xml:space="preserve"> </w:t>
      </w:r>
      <w:proofErr w:type="gramStart"/>
      <w:r w:rsidRPr="00752273">
        <w:rPr>
          <w:rFonts w:ascii="Calibri" w:eastAsia="Calibri" w:hAnsi="Calibri" w:cs="Calibri"/>
          <w:b/>
          <w:bCs/>
          <w:w w:val="111"/>
          <w:lang w:val="es-EC"/>
        </w:rPr>
        <w:t>No</w:t>
      </w:r>
      <w:proofErr w:type="gramEnd"/>
      <w:r w:rsidRPr="00752273">
        <w:rPr>
          <w:rFonts w:ascii="Calibri" w:eastAsia="Calibri" w:hAnsi="Calibri" w:cs="Calibri"/>
          <w:b/>
          <w:bCs/>
          <w:w w:val="111"/>
          <w:lang w:val="es-EC"/>
        </w:rPr>
        <w:t xml:space="preserve"> verifica si </w:t>
      </w:r>
      <w:proofErr w:type="spellStart"/>
      <w:proofErr w:type="gramStart"/>
      <w:r w:rsidRPr="00752273">
        <w:rPr>
          <w:rFonts w:ascii="Calibri" w:eastAsia="Calibri" w:hAnsi="Calibri" w:cs="Calibri"/>
          <w:b/>
          <w:bCs/>
          <w:w w:val="111"/>
          <w:lang w:val="es-EC"/>
        </w:rPr>
        <w:t>save</w:t>
      </w:r>
      <w:proofErr w:type="spellEnd"/>
      <w:r w:rsidRPr="00752273">
        <w:rPr>
          <w:rFonts w:ascii="Calibri" w:eastAsia="Calibri" w:hAnsi="Calibri" w:cs="Calibri"/>
          <w:b/>
          <w:bCs/>
          <w:w w:val="111"/>
          <w:lang w:val="es-EC"/>
        </w:rPr>
        <w:t>(</w:t>
      </w:r>
      <w:proofErr w:type="gramEnd"/>
      <w:r w:rsidRPr="00752273">
        <w:rPr>
          <w:rFonts w:ascii="Calibri" w:eastAsia="Calibri" w:hAnsi="Calibri" w:cs="Calibri"/>
          <w:b/>
          <w:bCs/>
          <w:w w:val="111"/>
          <w:lang w:val="es-EC"/>
        </w:rPr>
        <w:t>) falla:</w:t>
      </w:r>
      <w:r w:rsidRPr="00752273">
        <w:rPr>
          <w:rFonts w:ascii="Calibri" w:eastAsia="Calibri" w:hAnsi="Calibri" w:cs="Calibri"/>
          <w:w w:val="111"/>
          <w:lang w:val="es-EC"/>
        </w:rPr>
        <w:t xml:space="preserve"> el método siempre devuelve </w:t>
      </w:r>
      <w:proofErr w:type="spellStart"/>
      <w:r w:rsidRPr="00752273">
        <w:rPr>
          <w:rFonts w:ascii="Calibri" w:eastAsia="Calibri" w:hAnsi="Calibri" w:cs="Calibri"/>
          <w:w w:val="111"/>
          <w:lang w:val="es-EC"/>
        </w:rPr>
        <w:t>success</w:t>
      </w:r>
      <w:proofErr w:type="spellEnd"/>
      <w:r w:rsidRPr="00752273">
        <w:rPr>
          <w:rFonts w:ascii="Calibri" w:eastAsia="Calibri" w:hAnsi="Calibri" w:cs="Calibri"/>
          <w:w w:val="111"/>
          <w:lang w:val="es-EC"/>
        </w:rPr>
        <w:t xml:space="preserve"> =&gt; true, incluso si la persistencia falla. </w:t>
      </w:r>
    </w:p>
    <w:p w14:paraId="7EB21CA5" w14:textId="370C99E4" w:rsidR="00752273" w:rsidRDefault="00752273" w:rsidP="00752273">
      <w:pPr>
        <w:spacing w:line="273" w:lineRule="auto"/>
        <w:ind w:left="100" w:right="505"/>
        <w:jc w:val="both"/>
        <w:rPr>
          <w:rFonts w:ascii="Calibri" w:eastAsia="Calibri" w:hAnsi="Calibri" w:cs="Calibri"/>
          <w:w w:val="111"/>
          <w:lang w:val="es-EC"/>
        </w:rPr>
      </w:pPr>
      <w:proofErr w:type="gramStart"/>
      <w:r>
        <w:rPr>
          <w:rFonts w:ascii="Calibri" w:eastAsia="Calibri" w:hAnsi="Calibri" w:cs="Calibri"/>
          <w:w w:val="111"/>
          <w:lang w:val="es-EC"/>
        </w:rPr>
        <w:t>7</w:t>
      </w:r>
      <w:r w:rsidRPr="00752273">
        <w:rPr>
          <w:rFonts w:ascii="Calibri" w:eastAsia="Calibri" w:hAnsi="Calibri" w:cs="Calibri"/>
          <w:w w:val="111"/>
          <w:lang w:val="es-EC"/>
        </w:rPr>
        <w:t xml:space="preserve">  </w:t>
      </w:r>
      <w:r w:rsidRPr="00752273">
        <w:rPr>
          <w:rFonts w:ascii="Calibri" w:eastAsia="Calibri" w:hAnsi="Calibri" w:cs="Calibri"/>
          <w:b/>
          <w:bCs/>
          <w:w w:val="111"/>
          <w:lang w:val="es-EC"/>
        </w:rPr>
        <w:t>No</w:t>
      </w:r>
      <w:proofErr w:type="gramEnd"/>
      <w:r w:rsidRPr="00752273">
        <w:rPr>
          <w:rFonts w:ascii="Calibri" w:eastAsia="Calibri" w:hAnsi="Calibri" w:cs="Calibri"/>
          <w:b/>
          <w:bCs/>
          <w:w w:val="111"/>
          <w:lang w:val="es-EC"/>
        </w:rPr>
        <w:t xml:space="preserve"> utiliza códigos HTTP adecuados:</w:t>
      </w:r>
      <w:r w:rsidRPr="00752273">
        <w:rPr>
          <w:rFonts w:ascii="Calibri" w:eastAsia="Calibri" w:hAnsi="Calibri" w:cs="Calibri"/>
          <w:w w:val="111"/>
          <w:lang w:val="es-EC"/>
        </w:rPr>
        <w:t xml:space="preserve"> una creación correcta debería devolver 201, una validación incorrecta 400 y un error interno 500.</w:t>
      </w:r>
    </w:p>
    <w:p w14:paraId="549BD36A" w14:textId="77777777" w:rsidR="00752273" w:rsidRDefault="00752273">
      <w:pPr>
        <w:spacing w:line="273" w:lineRule="auto"/>
        <w:ind w:left="100" w:right="505"/>
        <w:rPr>
          <w:rFonts w:ascii="Calibri" w:eastAsia="Calibri" w:hAnsi="Calibri" w:cs="Calibri"/>
          <w:w w:val="111"/>
          <w:lang w:val="es-EC"/>
        </w:rPr>
      </w:pPr>
    </w:p>
    <w:p w14:paraId="1E5001FB" w14:textId="77777777" w:rsidR="00752273" w:rsidRPr="00AC5D1C" w:rsidRDefault="00752273">
      <w:pPr>
        <w:spacing w:line="273" w:lineRule="auto"/>
        <w:ind w:left="100" w:right="505"/>
        <w:rPr>
          <w:rFonts w:ascii="Calibri" w:eastAsia="Calibri" w:hAnsi="Calibri" w:cs="Calibri"/>
          <w:lang w:val="es-EC"/>
        </w:rPr>
      </w:pPr>
    </w:p>
    <w:p w14:paraId="01F78C59" w14:textId="77777777" w:rsidR="00FE29A1" w:rsidRPr="00AC5D1C" w:rsidRDefault="00FE29A1">
      <w:pPr>
        <w:spacing w:before="12" w:line="200" w:lineRule="exact"/>
        <w:rPr>
          <w:lang w:val="es-EC"/>
        </w:rPr>
      </w:pPr>
    </w:p>
    <w:p w14:paraId="10CFD327" w14:textId="77777777" w:rsidR="00FE29A1" w:rsidRPr="00AC5D1C" w:rsidRDefault="00000000">
      <w:pPr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10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 xml:space="preserve">.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equis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i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os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écn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>i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c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s</w:t>
      </w:r>
    </w:p>
    <w:p w14:paraId="0FE44814" w14:textId="77777777" w:rsidR="00FE29A1" w:rsidRPr="00AC5D1C" w:rsidRDefault="00FE29A1">
      <w:pPr>
        <w:spacing w:before="3" w:line="140" w:lineRule="exact"/>
        <w:rPr>
          <w:sz w:val="15"/>
          <w:szCs w:val="15"/>
          <w:lang w:val="es-EC"/>
        </w:rPr>
      </w:pPr>
    </w:p>
    <w:p w14:paraId="43ADE7A1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</w:t>
      </w:r>
      <w:r w:rsidRPr="00AC5D1C">
        <w:rPr>
          <w:rFonts w:ascii="Calibri" w:eastAsia="Calibri" w:hAnsi="Calibri" w:cs="Calibri"/>
          <w:w w:val="109"/>
          <w:lang w:val="es-EC"/>
        </w:rPr>
        <w:t>o</w:t>
      </w:r>
      <w:r w:rsidRPr="00AC5D1C">
        <w:rPr>
          <w:rFonts w:ascii="Calibri" w:eastAsia="Calibri" w:hAnsi="Calibri" w:cs="Calibri"/>
          <w:spacing w:val="4"/>
          <w:w w:val="109"/>
          <w:lang w:val="es-EC"/>
        </w:rPr>
        <w:t>l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ó</w:t>
      </w:r>
      <w:r w:rsidRPr="00AC5D1C">
        <w:rPr>
          <w:rFonts w:ascii="Calibri" w:eastAsia="Calibri" w:hAnsi="Calibri" w:cs="Calibri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7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erá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9"/>
          <w:lang w:val="es-EC"/>
        </w:rPr>
        <w:t>iz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a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019BE675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54E4B73F" w14:textId="77777777" w:rsidR="00FE29A1" w:rsidRDefault="00000000">
      <w:pPr>
        <w:ind w:left="316"/>
        <w:rPr>
          <w:rFonts w:ascii="Calibri" w:eastAsia="Calibri" w:hAnsi="Calibri" w:cs="Calibri"/>
        </w:rPr>
      </w:pPr>
      <w:r>
        <w:rPr>
          <w:rFonts w:ascii="Verdana" w:eastAsia="Verdana" w:hAnsi="Verdana" w:cs="Verdana"/>
          <w:w w:val="84"/>
        </w:rPr>
        <w:t>•</w:t>
      </w:r>
      <w:r>
        <w:rPr>
          <w:rFonts w:ascii="Verdana" w:eastAsia="Verdana" w:hAnsi="Verdana" w:cs="Verdana"/>
          <w:spacing w:val="-7"/>
          <w:w w:val="84"/>
        </w:rPr>
        <w:t xml:space="preserve"> </w:t>
      </w:r>
      <w:r>
        <w:rPr>
          <w:rFonts w:ascii="Calibri" w:eastAsia="Calibri" w:hAnsi="Calibri" w:cs="Calibri"/>
          <w:w w:val="108"/>
        </w:rPr>
        <w:t>Y</w:t>
      </w:r>
      <w:r>
        <w:rPr>
          <w:rFonts w:ascii="Calibri" w:eastAsia="Calibri" w:hAnsi="Calibri" w:cs="Calibri"/>
          <w:spacing w:val="1"/>
          <w:w w:val="108"/>
        </w:rPr>
        <w:t>i</w:t>
      </w:r>
      <w:r>
        <w:rPr>
          <w:rFonts w:ascii="Calibri" w:eastAsia="Calibri" w:hAnsi="Calibri" w:cs="Calibri"/>
          <w:w w:val="106"/>
        </w:rPr>
        <w:t>i2.</w:t>
      </w:r>
    </w:p>
    <w:p w14:paraId="6556D430" w14:textId="77777777" w:rsidR="00FE29A1" w:rsidRDefault="00000000">
      <w:pPr>
        <w:spacing w:before="44"/>
        <w:ind w:left="316"/>
        <w:rPr>
          <w:rFonts w:ascii="Calibri" w:eastAsia="Calibri" w:hAnsi="Calibri" w:cs="Calibri"/>
        </w:rPr>
      </w:pPr>
      <w:r>
        <w:rPr>
          <w:rFonts w:ascii="Verdana" w:eastAsia="Verdana" w:hAnsi="Verdana" w:cs="Verdana"/>
          <w:w w:val="84"/>
        </w:rPr>
        <w:t>•</w:t>
      </w:r>
      <w:r>
        <w:rPr>
          <w:rFonts w:ascii="Verdana" w:eastAsia="Verdana" w:hAnsi="Verdana" w:cs="Verdana"/>
          <w:spacing w:val="-7"/>
          <w:w w:val="84"/>
        </w:rPr>
        <w:t xml:space="preserve"> </w:t>
      </w:r>
      <w:r>
        <w:rPr>
          <w:rFonts w:ascii="Calibri" w:eastAsia="Calibri" w:hAnsi="Calibri" w:cs="Calibri"/>
          <w:spacing w:val="-1"/>
          <w:w w:val="111"/>
        </w:rPr>
        <w:t>R</w:t>
      </w:r>
      <w:r>
        <w:rPr>
          <w:rFonts w:ascii="Calibri" w:eastAsia="Calibri" w:hAnsi="Calibri" w:cs="Calibri"/>
          <w:w w:val="105"/>
        </w:rPr>
        <w:t>e</w:t>
      </w:r>
      <w:r>
        <w:rPr>
          <w:rFonts w:ascii="Calibri" w:eastAsia="Calibri" w:hAnsi="Calibri" w:cs="Calibri"/>
          <w:w w:val="116"/>
        </w:rPr>
        <w:t>a</w:t>
      </w:r>
      <w:r>
        <w:rPr>
          <w:rFonts w:ascii="Calibri" w:eastAsia="Calibri" w:hAnsi="Calibri" w:cs="Calibri"/>
          <w:spacing w:val="1"/>
          <w:w w:val="116"/>
        </w:rPr>
        <w:t>c</w:t>
      </w:r>
      <w:r>
        <w:rPr>
          <w:rFonts w:ascii="Calibri" w:eastAsia="Calibri" w:hAnsi="Calibri" w:cs="Calibri"/>
          <w:w w:val="103"/>
        </w:rPr>
        <w:t>t.</w:t>
      </w:r>
    </w:p>
    <w:p w14:paraId="4F1714BF" w14:textId="77777777" w:rsidR="00FE29A1" w:rsidRDefault="00000000">
      <w:pPr>
        <w:spacing w:before="41"/>
        <w:ind w:left="316"/>
        <w:rPr>
          <w:rFonts w:ascii="Calibri" w:eastAsia="Calibri" w:hAnsi="Calibri" w:cs="Calibri"/>
        </w:rPr>
      </w:pPr>
      <w:r>
        <w:rPr>
          <w:rFonts w:ascii="Verdana" w:eastAsia="Verdana" w:hAnsi="Verdana" w:cs="Verdana"/>
          <w:w w:val="84"/>
        </w:rPr>
        <w:t>•</w:t>
      </w:r>
      <w:r>
        <w:rPr>
          <w:rFonts w:ascii="Verdana" w:eastAsia="Verdana" w:hAnsi="Verdana" w:cs="Verdana"/>
          <w:spacing w:val="-7"/>
          <w:w w:val="84"/>
        </w:rPr>
        <w:t xml:space="preserve"> </w:t>
      </w:r>
      <w:r>
        <w:rPr>
          <w:rFonts w:ascii="Calibri" w:eastAsia="Calibri" w:hAnsi="Calibri" w:cs="Calibri"/>
          <w:spacing w:val="1"/>
          <w:w w:val="92"/>
        </w:rPr>
        <w:t>M</w:t>
      </w:r>
      <w:r>
        <w:rPr>
          <w:rFonts w:ascii="Calibri" w:eastAsia="Calibri" w:hAnsi="Calibri" w:cs="Calibri"/>
          <w:w w:val="104"/>
        </w:rPr>
        <w:t>o</w:t>
      </w:r>
      <w:r>
        <w:rPr>
          <w:rFonts w:ascii="Calibri" w:eastAsia="Calibri" w:hAnsi="Calibri" w:cs="Calibri"/>
          <w:spacing w:val="1"/>
          <w:w w:val="104"/>
        </w:rPr>
        <w:t>n</w:t>
      </w:r>
      <w:r>
        <w:rPr>
          <w:rFonts w:ascii="Calibri" w:eastAsia="Calibri" w:hAnsi="Calibri" w:cs="Calibri"/>
          <w:w w:val="108"/>
        </w:rPr>
        <w:t>goDB.</w:t>
      </w:r>
    </w:p>
    <w:p w14:paraId="4383BF06" w14:textId="77777777" w:rsidR="00FE29A1" w:rsidRDefault="00000000">
      <w:pPr>
        <w:spacing w:before="44"/>
        <w:ind w:left="316"/>
        <w:rPr>
          <w:rFonts w:ascii="Calibri" w:eastAsia="Calibri" w:hAnsi="Calibri" w:cs="Calibri"/>
        </w:rPr>
      </w:pPr>
      <w:r>
        <w:rPr>
          <w:rFonts w:ascii="Verdana" w:eastAsia="Verdana" w:hAnsi="Verdana" w:cs="Verdana"/>
          <w:w w:val="84"/>
        </w:rPr>
        <w:t>•</w:t>
      </w:r>
      <w:r>
        <w:rPr>
          <w:rFonts w:ascii="Verdana" w:eastAsia="Verdana" w:hAnsi="Verdana" w:cs="Verdana"/>
          <w:spacing w:val="-7"/>
          <w:w w:val="84"/>
        </w:rPr>
        <w:t xml:space="preserve"> </w:t>
      </w:r>
      <w:r>
        <w:rPr>
          <w:rFonts w:ascii="Calibri" w:eastAsia="Calibri" w:hAnsi="Calibri" w:cs="Calibri"/>
        </w:rPr>
        <w:t>API</w:t>
      </w:r>
      <w:r>
        <w:rPr>
          <w:rFonts w:ascii="Calibri" w:eastAsia="Calibri" w:hAnsi="Calibri" w:cs="Calibri"/>
          <w:spacing w:val="9"/>
        </w:rPr>
        <w:t xml:space="preserve"> </w:t>
      </w:r>
      <w:r>
        <w:rPr>
          <w:rFonts w:ascii="Calibri" w:eastAsia="Calibri" w:hAnsi="Calibri" w:cs="Calibri"/>
          <w:w w:val="112"/>
        </w:rPr>
        <w:t>R</w:t>
      </w:r>
      <w:r>
        <w:rPr>
          <w:rFonts w:ascii="Calibri" w:eastAsia="Calibri" w:hAnsi="Calibri" w:cs="Calibri"/>
          <w:spacing w:val="-1"/>
          <w:w w:val="112"/>
        </w:rPr>
        <w:t>E</w:t>
      </w:r>
      <w:r>
        <w:rPr>
          <w:rFonts w:ascii="Calibri" w:eastAsia="Calibri" w:hAnsi="Calibri" w:cs="Calibri"/>
          <w:w w:val="109"/>
        </w:rPr>
        <w:t>S</w:t>
      </w:r>
      <w:r>
        <w:rPr>
          <w:rFonts w:ascii="Calibri" w:eastAsia="Calibri" w:hAnsi="Calibri" w:cs="Calibri"/>
          <w:spacing w:val="1"/>
          <w:w w:val="109"/>
        </w:rPr>
        <w:t>T</w:t>
      </w:r>
      <w:r>
        <w:rPr>
          <w:rFonts w:ascii="Calibri" w:eastAsia="Calibri" w:hAnsi="Calibri" w:cs="Calibri"/>
          <w:w w:val="112"/>
        </w:rPr>
        <w:t>.</w:t>
      </w:r>
    </w:p>
    <w:p w14:paraId="304428A4" w14:textId="77777777" w:rsidR="00FE29A1" w:rsidRPr="00AC5D1C" w:rsidRDefault="00000000">
      <w:pPr>
        <w:spacing w:before="40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3"/>
          <w:lang w:val="es-EC"/>
        </w:rPr>
        <w:t>J</w:t>
      </w:r>
      <w:r w:rsidRPr="00AC5D1C">
        <w:rPr>
          <w:rFonts w:ascii="Calibri" w:eastAsia="Calibri" w:hAnsi="Calibri" w:cs="Calibri"/>
          <w:w w:val="115"/>
          <w:lang w:val="es-EC"/>
        </w:rPr>
        <w:t>SO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N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41D7DECA" w14:textId="77777777" w:rsidR="00FE29A1" w:rsidRPr="00AC5D1C" w:rsidRDefault="00FE29A1">
      <w:pPr>
        <w:spacing w:before="6" w:line="100" w:lineRule="exact"/>
        <w:rPr>
          <w:sz w:val="11"/>
          <w:szCs w:val="11"/>
          <w:lang w:val="es-EC"/>
        </w:rPr>
      </w:pPr>
    </w:p>
    <w:p w14:paraId="118AC29A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erm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te</w:t>
      </w:r>
      <w:r w:rsidRPr="00AC5D1C">
        <w:rPr>
          <w:rFonts w:ascii="Calibri" w:eastAsia="Calibri" w:hAnsi="Calibri" w:cs="Calibri"/>
          <w:spacing w:val="1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uti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iz</w:t>
      </w:r>
      <w:r w:rsidRPr="00AC5D1C">
        <w:rPr>
          <w:rFonts w:ascii="Calibri" w:eastAsia="Calibri" w:hAnsi="Calibri" w:cs="Calibri"/>
          <w:spacing w:val="-1"/>
          <w:lang w:val="es-EC"/>
        </w:rPr>
        <w:t>a</w:t>
      </w:r>
      <w:r w:rsidRPr="00AC5D1C">
        <w:rPr>
          <w:rFonts w:ascii="Calibri" w:eastAsia="Calibri" w:hAnsi="Calibri" w:cs="Calibri"/>
          <w:lang w:val="es-EC"/>
        </w:rPr>
        <w:t>r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rerías</w:t>
      </w:r>
      <w:r w:rsidRPr="00AC5D1C">
        <w:rPr>
          <w:rFonts w:ascii="Calibri" w:eastAsia="Calibri" w:hAnsi="Calibri" w:cs="Calibri"/>
          <w:spacing w:val="3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2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y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2"/>
          <w:lang w:val="es-EC"/>
        </w:rPr>
        <w:t>n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lang w:val="es-EC"/>
        </w:rPr>
        <w:t>,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or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-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j</w:t>
      </w:r>
      <w:r w:rsidRPr="00AC5D1C">
        <w:rPr>
          <w:rFonts w:ascii="Calibri" w:eastAsia="Calibri" w:hAnsi="Calibri" w:cs="Calibri"/>
          <w:spacing w:val="-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m</w:t>
      </w:r>
      <w:r w:rsidRPr="00AC5D1C">
        <w:rPr>
          <w:rFonts w:ascii="Calibri" w:eastAsia="Calibri" w:hAnsi="Calibri" w:cs="Calibri"/>
          <w:spacing w:val="1"/>
          <w:lang w:val="es-EC"/>
        </w:rPr>
        <w:t>pl</w:t>
      </w:r>
      <w:r w:rsidRPr="00AC5D1C">
        <w:rPr>
          <w:rFonts w:ascii="Calibri" w:eastAsia="Calibri" w:hAnsi="Calibri" w:cs="Calibri"/>
          <w:lang w:val="es-EC"/>
        </w:rPr>
        <w:t>o</w:t>
      </w:r>
      <w:proofErr w:type="gramEnd"/>
      <w:r w:rsidRPr="00AC5D1C">
        <w:rPr>
          <w:rFonts w:ascii="Calibri" w:eastAsia="Calibri" w:hAnsi="Calibri" w:cs="Calibri"/>
          <w:spacing w:val="3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x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,</w:t>
      </w:r>
      <w:r w:rsidRPr="00AC5D1C">
        <w:rPr>
          <w:rFonts w:ascii="Calibri" w:eastAsia="Calibri" w:hAnsi="Calibri" w:cs="Calibri"/>
          <w:spacing w:val="2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F</w:t>
      </w:r>
      <w:r w:rsidRPr="00AC5D1C">
        <w:rPr>
          <w:rFonts w:ascii="Calibri" w:eastAsia="Calibri" w:hAnsi="Calibri" w:cs="Calibri"/>
          <w:lang w:val="es-EC"/>
        </w:rPr>
        <w:t>et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h,</w:t>
      </w:r>
      <w:r w:rsidRPr="00AC5D1C">
        <w:rPr>
          <w:rFonts w:ascii="Calibri" w:eastAsia="Calibri" w:hAnsi="Calibri" w:cs="Calibri"/>
          <w:spacing w:val="4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Bo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tstr</w:t>
      </w:r>
      <w:r w:rsidRPr="00AC5D1C">
        <w:rPr>
          <w:rFonts w:ascii="Calibri" w:eastAsia="Calibri" w:hAnsi="Calibri" w:cs="Calibri"/>
          <w:spacing w:val="-3"/>
          <w:lang w:val="es-EC"/>
        </w:rPr>
        <w:t>a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39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at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rial</w:t>
      </w:r>
      <w:r w:rsidRPr="00AC5D1C">
        <w:rPr>
          <w:rFonts w:ascii="Calibri" w:eastAsia="Calibri" w:hAnsi="Calibri" w:cs="Calibri"/>
          <w:spacing w:val="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U</w:t>
      </w:r>
      <w:r w:rsidRPr="00AC5D1C">
        <w:rPr>
          <w:rFonts w:ascii="Calibri" w:eastAsia="Calibri" w:hAnsi="Calibri" w:cs="Calibri"/>
          <w:spacing w:val="-1"/>
          <w:w w:val="103"/>
          <w:lang w:val="es-EC"/>
        </w:rPr>
        <w:t>I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135851E9" w14:textId="77777777" w:rsidR="00FE29A1" w:rsidRPr="00AC5D1C" w:rsidRDefault="00FE29A1">
      <w:pPr>
        <w:spacing w:before="8" w:line="100" w:lineRule="exact"/>
        <w:rPr>
          <w:sz w:val="11"/>
          <w:szCs w:val="11"/>
          <w:lang w:val="es-EC"/>
        </w:rPr>
      </w:pPr>
    </w:p>
    <w:p w14:paraId="3E4B0174" w14:textId="77777777" w:rsidR="00FE29A1" w:rsidRPr="00AC5D1C" w:rsidRDefault="00000000">
      <w:pPr>
        <w:spacing w:line="273" w:lineRule="auto"/>
        <w:ind w:left="100" w:right="314"/>
        <w:rPr>
          <w:rFonts w:ascii="Calibri" w:eastAsia="Calibri" w:hAnsi="Calibri" w:cs="Calibri"/>
          <w:lang w:val="es-EC"/>
        </w:rPr>
        <w:sectPr w:rsidR="00FE29A1" w:rsidRPr="00AC5D1C">
          <w:headerReference w:type="default" r:id="rId10"/>
          <w:pgSz w:w="12240" w:h="15840"/>
          <w:pgMar w:top="760" w:right="960" w:bottom="280" w:left="980" w:header="570" w:footer="670" w:gutter="0"/>
          <w:cols w:space="720"/>
        </w:sectPr>
      </w:pP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ev</w:t>
      </w: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ará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p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ia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l</w:t>
      </w:r>
      <w:r w:rsidRPr="00AC5D1C">
        <w:rPr>
          <w:rFonts w:ascii="Calibri" w:eastAsia="Calibri" w:hAnsi="Calibri" w:cs="Calibri"/>
          <w:w w:val="107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e</w:t>
      </w:r>
      <w:r w:rsidRPr="00AC5D1C">
        <w:rPr>
          <w:rFonts w:ascii="Calibri" w:eastAsia="Calibri" w:hAnsi="Calibri" w:cs="Calibri"/>
          <w:w w:val="107"/>
          <w:lang w:val="es-EC"/>
        </w:rPr>
        <w:t>nte</w:t>
      </w:r>
      <w:r w:rsidRPr="00AC5D1C">
        <w:rPr>
          <w:rFonts w:ascii="Calibri" w:eastAsia="Calibri" w:hAnsi="Calibri" w:cs="Calibri"/>
          <w:spacing w:val="2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ise</w:t>
      </w:r>
      <w:r w:rsidRPr="00AC5D1C">
        <w:rPr>
          <w:rFonts w:ascii="Calibri" w:eastAsia="Calibri" w:hAnsi="Calibri" w:cs="Calibri"/>
          <w:spacing w:val="1"/>
          <w:lang w:val="es-EC"/>
        </w:rPr>
        <w:t>ñ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is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al.</w:t>
      </w:r>
      <w:r w:rsidRPr="00AC5D1C">
        <w:rPr>
          <w:rFonts w:ascii="Calibri" w:eastAsia="Calibri" w:hAnsi="Calibri" w:cs="Calibri"/>
          <w:spacing w:val="42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-3"/>
          <w:lang w:val="es-EC"/>
        </w:rPr>
        <w:t>z</w:t>
      </w:r>
      <w:r w:rsidRPr="00AC5D1C">
        <w:rPr>
          <w:rFonts w:ascii="Calibri" w:eastAsia="Calibri" w:hAnsi="Calibri" w:cs="Calibri"/>
          <w:lang w:val="es-EC"/>
        </w:rPr>
        <w:t>arán</w:t>
      </w:r>
      <w:r w:rsidRPr="00AC5D1C">
        <w:rPr>
          <w:rFonts w:ascii="Calibri" w:eastAsia="Calibri" w:hAnsi="Calibri" w:cs="Calibri"/>
          <w:spacing w:val="30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fun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o</w:t>
      </w:r>
      <w:r w:rsidRPr="00AC5D1C">
        <w:rPr>
          <w:rFonts w:ascii="Calibri" w:eastAsia="Calibri" w:hAnsi="Calibri" w:cs="Calibri"/>
          <w:w w:val="106"/>
          <w:lang w:val="es-EC"/>
        </w:rPr>
        <w:t>nali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,</w:t>
      </w:r>
      <w:r w:rsidRPr="00AC5D1C">
        <w:rPr>
          <w:rFonts w:ascii="Calibri" w:eastAsia="Calibri" w:hAnsi="Calibri" w:cs="Calibri"/>
          <w:spacing w:val="9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ar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q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u</w:t>
      </w:r>
      <w:r w:rsidRPr="00AC5D1C">
        <w:rPr>
          <w:rFonts w:ascii="Calibri" w:eastAsia="Calibri" w:hAnsi="Calibri" w:cs="Calibri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t</w:t>
      </w:r>
      <w:r w:rsidRPr="00AC5D1C">
        <w:rPr>
          <w:rFonts w:ascii="Calibri" w:eastAsia="Calibri" w:hAnsi="Calibri" w:cs="Calibri"/>
          <w:w w:val="106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tura,</w:t>
      </w:r>
      <w:r w:rsidRPr="00AC5D1C">
        <w:rPr>
          <w:rFonts w:ascii="Calibri" w:eastAsia="Calibri" w:hAnsi="Calibri" w:cs="Calibri"/>
          <w:spacing w:val="-13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se</w:t>
      </w:r>
      <w:r w:rsidRPr="00AC5D1C">
        <w:rPr>
          <w:rFonts w:ascii="Calibri" w:eastAsia="Calibri" w:hAnsi="Calibri" w:cs="Calibri"/>
          <w:spacing w:val="2"/>
          <w:w w:val="106"/>
          <w:lang w:val="es-EC"/>
        </w:rPr>
        <w:t>g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u</w:t>
      </w:r>
      <w:r w:rsidRPr="00AC5D1C">
        <w:rPr>
          <w:rFonts w:ascii="Calibri" w:eastAsia="Calibri" w:hAnsi="Calibri" w:cs="Calibri"/>
          <w:w w:val="106"/>
          <w:lang w:val="es-EC"/>
        </w:rPr>
        <w:t>ri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,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v</w:t>
      </w:r>
      <w:r w:rsidRPr="00AC5D1C">
        <w:rPr>
          <w:rFonts w:ascii="Calibri" w:eastAsia="Calibri" w:hAnsi="Calibri" w:cs="Calibri"/>
          <w:w w:val="111"/>
          <w:lang w:val="es-EC"/>
        </w:rPr>
        <w:t>al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-2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14"/>
          <w:lang w:val="es-EC"/>
        </w:rPr>
        <w:t xml:space="preserve">,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l</w:t>
      </w:r>
      <w:r w:rsidRPr="00AC5D1C">
        <w:rPr>
          <w:rFonts w:ascii="Calibri" w:eastAsia="Calibri" w:hAnsi="Calibri" w:cs="Calibri"/>
          <w:w w:val="106"/>
          <w:lang w:val="es-EC"/>
        </w:rPr>
        <w:t>egi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l</w:t>
      </w:r>
      <w:r w:rsidRPr="00AC5D1C">
        <w:rPr>
          <w:rFonts w:ascii="Calibri" w:eastAsia="Calibri" w:hAnsi="Calibri" w:cs="Calibri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,</w:t>
      </w:r>
      <w:r w:rsidRPr="00AC5D1C">
        <w:rPr>
          <w:rFonts w:ascii="Calibri" w:eastAsia="Calibri" w:hAnsi="Calibri" w:cs="Calibri"/>
          <w:spacing w:val="-3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re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u</w:t>
      </w:r>
      <w:r w:rsidRPr="00AC5D1C">
        <w:rPr>
          <w:rFonts w:ascii="Calibri" w:eastAsia="Calibri" w:hAnsi="Calibri" w:cs="Calibri"/>
          <w:w w:val="106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il</w:t>
      </w:r>
      <w:r w:rsidRPr="00AC5D1C">
        <w:rPr>
          <w:rFonts w:ascii="Calibri" w:eastAsia="Calibri" w:hAnsi="Calibri" w:cs="Calibri"/>
          <w:w w:val="106"/>
          <w:lang w:val="es-EC"/>
        </w:rPr>
        <w:t>iz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ó</w:t>
      </w:r>
      <w:r w:rsidRPr="00AC5D1C">
        <w:rPr>
          <w:rFonts w:ascii="Calibri" w:eastAsia="Calibri" w:hAnsi="Calibri" w:cs="Calibri"/>
          <w:w w:val="106"/>
          <w:lang w:val="es-EC"/>
        </w:rPr>
        <w:t>n</w:t>
      </w:r>
      <w:r w:rsidRPr="00AC5D1C">
        <w:rPr>
          <w:rFonts w:ascii="Calibri" w:eastAsia="Calibri" w:hAnsi="Calibri" w:cs="Calibri"/>
          <w:spacing w:val="-5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spacing w:val="-2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rre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to</w:t>
      </w:r>
      <w:r w:rsidRPr="00AC5D1C">
        <w:rPr>
          <w:rFonts w:ascii="Calibri" w:eastAsia="Calibri" w:hAnsi="Calibri" w:cs="Calibri"/>
          <w:spacing w:val="39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2"/>
          <w:lang w:val="es-EC"/>
        </w:rPr>
        <w:t>M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8"/>
          <w:lang w:val="es-EC"/>
        </w:rPr>
        <w:t>goDB.</w:t>
      </w:r>
    </w:p>
    <w:p w14:paraId="5E83A69D" w14:textId="77777777" w:rsidR="00FE29A1" w:rsidRPr="00AC5D1C" w:rsidRDefault="00FE29A1">
      <w:pPr>
        <w:spacing w:before="7" w:line="160" w:lineRule="exact"/>
        <w:rPr>
          <w:sz w:val="16"/>
          <w:szCs w:val="16"/>
          <w:lang w:val="es-EC"/>
        </w:rPr>
      </w:pPr>
    </w:p>
    <w:p w14:paraId="7B9BCF51" w14:textId="77777777" w:rsidR="00FE29A1" w:rsidRPr="00AC5D1C" w:rsidRDefault="00000000">
      <w:pPr>
        <w:spacing w:line="360" w:lineRule="exact"/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11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Or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gani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z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ación esperada</w:t>
      </w:r>
    </w:p>
    <w:p w14:paraId="236D410D" w14:textId="77777777" w:rsidR="00FE29A1" w:rsidRPr="00AC5D1C" w:rsidRDefault="00FE29A1">
      <w:pPr>
        <w:spacing w:before="7" w:line="160" w:lineRule="exact"/>
        <w:rPr>
          <w:sz w:val="17"/>
          <w:szCs w:val="17"/>
          <w:lang w:val="es-EC"/>
        </w:rPr>
      </w:pPr>
    </w:p>
    <w:p w14:paraId="3165557B" w14:textId="77777777" w:rsidR="00FE29A1" w:rsidRPr="00AC5D1C" w:rsidRDefault="00000000">
      <w:pPr>
        <w:ind w:left="100"/>
        <w:rPr>
          <w:rFonts w:ascii="Calibri" w:eastAsia="Calibri" w:hAnsi="Calibri" w:cs="Calibri"/>
          <w:sz w:val="24"/>
          <w:szCs w:val="24"/>
          <w:lang w:val="es-EC"/>
        </w:rPr>
      </w:pP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1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1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pacing w:val="-2"/>
          <w:sz w:val="24"/>
          <w:szCs w:val="24"/>
          <w:lang w:val="es-EC"/>
        </w:rPr>
        <w:t>1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.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F</w:t>
      </w:r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r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o</w:t>
      </w:r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>n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te</w:t>
      </w:r>
      <w:r w:rsidRPr="00AC5D1C">
        <w:rPr>
          <w:rFonts w:ascii="Calibri" w:eastAsia="Calibri" w:hAnsi="Calibri" w:cs="Calibri"/>
          <w:b/>
          <w:color w:val="1F4E78"/>
          <w:spacing w:val="-2"/>
          <w:sz w:val="24"/>
          <w:szCs w:val="24"/>
          <w:lang w:val="es-EC"/>
        </w:rPr>
        <w:t>n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b/>
          <w:color w:val="1F4E78"/>
          <w:spacing w:val="1"/>
          <w:sz w:val="24"/>
          <w:szCs w:val="24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b/>
          <w:color w:val="1F4E78"/>
          <w:spacing w:val="-1"/>
          <w:sz w:val="24"/>
          <w:szCs w:val="24"/>
          <w:lang w:val="es-EC"/>
        </w:rPr>
        <w:t>Rea</w:t>
      </w:r>
      <w:r w:rsidRPr="00AC5D1C">
        <w:rPr>
          <w:rFonts w:ascii="Calibri" w:eastAsia="Calibri" w:hAnsi="Calibri" w:cs="Calibri"/>
          <w:b/>
          <w:color w:val="1F4E78"/>
          <w:sz w:val="24"/>
          <w:szCs w:val="24"/>
          <w:lang w:val="es-EC"/>
        </w:rPr>
        <w:t>ct</w:t>
      </w:r>
      <w:proofErr w:type="spellEnd"/>
    </w:p>
    <w:p w14:paraId="178D2DA5" w14:textId="77777777" w:rsidR="00FE29A1" w:rsidRPr="00AC5D1C" w:rsidRDefault="00FE29A1">
      <w:pPr>
        <w:spacing w:before="9" w:line="100" w:lineRule="exact"/>
        <w:rPr>
          <w:sz w:val="10"/>
          <w:szCs w:val="10"/>
          <w:lang w:val="es-EC"/>
        </w:rPr>
      </w:pPr>
    </w:p>
    <w:p w14:paraId="1E1CE43E" w14:textId="77777777" w:rsidR="00FE29A1" w:rsidRPr="00AC5D1C" w:rsidRDefault="00000000">
      <w:pPr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src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/</w:t>
      </w:r>
    </w:p>
    <w:p w14:paraId="556CD512" w14:textId="77777777" w:rsidR="00FE29A1" w:rsidRPr="00AC5D1C" w:rsidRDefault="00000000">
      <w:pPr>
        <w:spacing w:before="29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├── 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components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/</w:t>
      </w:r>
    </w:p>
    <w:p w14:paraId="4B36F65E" w14:textId="77777777" w:rsidR="00FE29A1" w:rsidRPr="00AC5D1C" w:rsidRDefault="00000000">
      <w:pPr>
        <w:spacing w:before="31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│   ├── 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SolicitudForm.jsx</w:t>
      </w:r>
      <w:proofErr w:type="spellEnd"/>
    </w:p>
    <w:p w14:paraId="16966465" w14:textId="77777777" w:rsidR="00FE29A1" w:rsidRPr="00AC5D1C" w:rsidRDefault="00000000">
      <w:pPr>
        <w:spacing w:before="29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│   ├── 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SolicitudTable.jsx</w:t>
      </w:r>
      <w:proofErr w:type="spellEnd"/>
    </w:p>
    <w:p w14:paraId="22962DEA" w14:textId="77777777" w:rsidR="00FE29A1" w:rsidRPr="00AC5D1C" w:rsidRDefault="00000000">
      <w:pPr>
        <w:spacing w:before="29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>
        <w:pict w14:anchorId="51FCB692">
          <v:group id="_x0000_s2058" style="position:absolute;left:0;text-align:left;margin-left:66.5pt;margin-top:-44.8pt;width:479.15pt;height:103.95pt;z-index:-251645952;mso-position-horizontal-relative:page" coordorigin="1330,-896" coordsize="9583,2079">
            <v:shape id="_x0000_s2067" style="position:absolute;left:1340;top:-886;width:9563;height:228" coordorigin="1340,-886" coordsize="9563,228" path="m1340,-658r9563,l10903,-886r-9563,l1340,-658xe" fillcolor="#f4f6f8" stroked="f">
              <v:path arrowok="t"/>
            </v:shape>
            <v:shape id="_x0000_s2066" style="position:absolute;left:1340;top:-658;width:9563;height:230" coordorigin="1340,-658" coordsize="9563,230" path="m1340,-428r9563,l10903,-658r-9563,l1340,-428xe" fillcolor="#f4f6f8" stroked="f">
              <v:path arrowok="t"/>
            </v:shape>
            <v:shape id="_x0000_s2065" style="position:absolute;left:1340;top:-428;width:9563;height:228" coordorigin="1340,-428" coordsize="9563,228" path="m1340,-200r9563,l10903,-428r-9563,l1340,-200xe" fillcolor="#f4f6f8" stroked="f">
              <v:path arrowok="t"/>
            </v:shape>
            <v:shape id="_x0000_s2064" style="position:absolute;left:1340;top:-200;width:9563;height:228" coordorigin="1340,-200" coordsize="9563,228" path="m1340,28r9563,l10903,-200r-9563,l1340,28xe" fillcolor="#f4f6f8" stroked="f">
              <v:path arrowok="t"/>
            </v:shape>
            <v:shape id="_x0000_s2063" style="position:absolute;left:1340;top:28;width:9563;height:230" coordorigin="1340,28" coordsize="9563,230" path="m1340,259r9563,l10903,28r-9563,l1340,259xe" fillcolor="#f4f6f8" stroked="f">
              <v:path arrowok="t"/>
            </v:shape>
            <v:shape id="_x0000_s2062" style="position:absolute;left:1340;top:259;width:9563;height:228" coordorigin="1340,259" coordsize="9563,228" path="m1340,487r9563,l10903,259r-9563,l1340,487xe" fillcolor="#f4f6f8" stroked="f">
              <v:path arrowok="t"/>
            </v:shape>
            <v:shape id="_x0000_s2061" style="position:absolute;left:1340;top:487;width:9563;height:230" coordorigin="1340,487" coordsize="9563,230" path="m1340,717r9563,l10903,487r-9563,l1340,717xe" fillcolor="#f4f6f8" stroked="f">
              <v:path arrowok="t"/>
            </v:shape>
            <v:shape id="_x0000_s2060" style="position:absolute;left:1340;top:717;width:9563;height:228" coordorigin="1340,717" coordsize="9563,228" path="m1340,945r9563,l10903,717r-9563,l1340,945xe" fillcolor="#f4f6f8" stroked="f">
              <v:path arrowok="t"/>
            </v:shape>
            <v:shape id="_x0000_s2059" style="position:absolute;left:1340;top:945;width:9563;height:228" coordorigin="1340,945" coordsize="9563,228" path="m1340,1173r9563,l10903,945r-9563,l1340,1173xe" fillcolor="#f4f6f8" stroked="f">
              <v:path arrowok="t"/>
            </v:shape>
            <w10:wrap anchorx="page"/>
          </v:group>
        </w:pic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│   └── 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SolicitudResumen.</w:t>
      </w:r>
      <w:r w:rsidRPr="00AC5D1C">
        <w:rPr>
          <w:rFonts w:ascii="Consolas" w:eastAsia="Consolas" w:hAnsi="Consolas" w:cs="Consolas"/>
          <w:spacing w:val="-3"/>
          <w:sz w:val="17"/>
          <w:szCs w:val="17"/>
          <w:lang w:val="es-EC"/>
        </w:rPr>
        <w:t>j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sx</w:t>
      </w:r>
      <w:proofErr w:type="spellEnd"/>
    </w:p>
    <w:p w14:paraId="766C3ED3" w14:textId="77777777" w:rsidR="00FE29A1" w:rsidRPr="00AC5D1C" w:rsidRDefault="00000000">
      <w:pPr>
        <w:spacing w:before="31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├── 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services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/</w:t>
      </w:r>
    </w:p>
    <w:p w14:paraId="31B3162B" w14:textId="77777777" w:rsidR="00FE29A1" w:rsidRPr="00AC5D1C" w:rsidRDefault="00000000">
      <w:pPr>
        <w:spacing w:before="29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>│   └── solicitudService.</w:t>
      </w:r>
      <w:r w:rsidRPr="00AC5D1C">
        <w:rPr>
          <w:rFonts w:ascii="Consolas" w:eastAsia="Consolas" w:hAnsi="Consolas" w:cs="Consolas"/>
          <w:spacing w:val="-3"/>
          <w:sz w:val="17"/>
          <w:szCs w:val="17"/>
          <w:lang w:val="es-EC"/>
        </w:rPr>
        <w:t>j</w:t>
      </w:r>
      <w:r w:rsidRPr="00AC5D1C">
        <w:rPr>
          <w:rFonts w:ascii="Consolas" w:eastAsia="Consolas" w:hAnsi="Consolas" w:cs="Consolas"/>
          <w:sz w:val="17"/>
          <w:szCs w:val="17"/>
          <w:lang w:val="es-EC"/>
        </w:rPr>
        <w:t>s</w:t>
      </w:r>
    </w:p>
    <w:p w14:paraId="3E6650A7" w14:textId="77777777" w:rsidR="00FE29A1" w:rsidRPr="00AC5D1C" w:rsidRDefault="00000000">
      <w:pPr>
        <w:spacing w:before="31"/>
        <w:ind w:left="388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└── 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pages</w:t>
      </w:r>
      <w:proofErr w:type="spellEnd"/>
      <w:r w:rsidRPr="00AC5D1C">
        <w:rPr>
          <w:rFonts w:ascii="Consolas" w:eastAsia="Consolas" w:hAnsi="Consolas" w:cs="Consolas"/>
          <w:sz w:val="17"/>
          <w:szCs w:val="17"/>
          <w:lang w:val="es-EC"/>
        </w:rPr>
        <w:t>/</w:t>
      </w:r>
    </w:p>
    <w:p w14:paraId="7630F91F" w14:textId="77777777" w:rsidR="00FE29A1" w:rsidRPr="00AC5D1C" w:rsidRDefault="00000000">
      <w:pPr>
        <w:spacing w:before="29"/>
        <w:ind w:left="730" w:right="7726"/>
        <w:jc w:val="center"/>
        <w:rPr>
          <w:rFonts w:ascii="Consolas" w:eastAsia="Consolas" w:hAnsi="Consolas" w:cs="Consolas"/>
          <w:sz w:val="17"/>
          <w:szCs w:val="17"/>
          <w:lang w:val="es-EC"/>
        </w:rPr>
      </w:pPr>
      <w:r w:rsidRPr="00AC5D1C">
        <w:rPr>
          <w:rFonts w:ascii="Consolas" w:eastAsia="Consolas" w:hAnsi="Consolas" w:cs="Consolas"/>
          <w:sz w:val="17"/>
          <w:szCs w:val="17"/>
          <w:lang w:val="es-EC"/>
        </w:rPr>
        <w:t xml:space="preserve">└── </w:t>
      </w:r>
      <w:proofErr w:type="spellStart"/>
      <w:r w:rsidRPr="00AC5D1C">
        <w:rPr>
          <w:rFonts w:ascii="Consolas" w:eastAsia="Consolas" w:hAnsi="Consolas" w:cs="Consolas"/>
          <w:sz w:val="17"/>
          <w:szCs w:val="17"/>
          <w:lang w:val="es-EC"/>
        </w:rPr>
        <w:t>Solicitudes.jsx</w:t>
      </w:r>
      <w:proofErr w:type="spellEnd"/>
    </w:p>
    <w:p w14:paraId="4FD20E06" w14:textId="77777777" w:rsidR="00FE29A1" w:rsidRPr="00AC5D1C" w:rsidRDefault="00FE29A1">
      <w:pPr>
        <w:spacing w:before="5" w:line="120" w:lineRule="exact"/>
        <w:rPr>
          <w:sz w:val="12"/>
          <w:szCs w:val="12"/>
          <w:lang w:val="es-EC"/>
        </w:rPr>
      </w:pPr>
    </w:p>
    <w:p w14:paraId="4870EE72" w14:textId="77777777" w:rsidR="00FE29A1" w:rsidRPr="00AC5D1C" w:rsidRDefault="00000000">
      <w:pPr>
        <w:spacing w:line="273" w:lineRule="auto"/>
        <w:ind w:left="100" w:right="659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3"/>
          <w:lang w:val="es-EC"/>
        </w:rPr>
        <w:t>r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 xml:space="preserve">tura 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s</w:t>
      </w:r>
      <w:proofErr w:type="gramEnd"/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eferen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ia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 xml:space="preserve">. 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4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ra</w:t>
      </w:r>
      <w:r w:rsidRPr="00AC5D1C">
        <w:rPr>
          <w:rFonts w:ascii="Calibri" w:eastAsia="Calibri" w:hAnsi="Calibri" w:cs="Calibri"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organización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r</w:t>
      </w:r>
      <w:r w:rsidRPr="00AC5D1C">
        <w:rPr>
          <w:rFonts w:ascii="Calibri" w:eastAsia="Calibri" w:hAnsi="Calibri" w:cs="Calibri"/>
          <w:w w:val="106"/>
          <w:lang w:val="es-EC"/>
        </w:rPr>
        <w:t>re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tamente</w:t>
      </w:r>
      <w:r w:rsidRPr="00AC5D1C">
        <w:rPr>
          <w:rFonts w:ascii="Calibri" w:eastAsia="Calibri" w:hAnsi="Calibri" w:cs="Calibri"/>
          <w:spacing w:val="-12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j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us</w:t>
      </w:r>
      <w:r w:rsidRPr="00AC5D1C">
        <w:rPr>
          <w:rFonts w:ascii="Calibri" w:eastAsia="Calibri" w:hAnsi="Calibri" w:cs="Calibri"/>
          <w:w w:val="106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i</w:t>
      </w:r>
      <w:r w:rsidRPr="00AC5D1C">
        <w:rPr>
          <w:rFonts w:ascii="Calibri" w:eastAsia="Calibri" w:hAnsi="Calibri" w:cs="Calibri"/>
          <w:w w:val="106"/>
          <w:lang w:val="es-EC"/>
        </w:rPr>
        <w:t>fi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a.</w:t>
      </w:r>
      <w:r w:rsidRPr="00AC5D1C">
        <w:rPr>
          <w:rFonts w:ascii="Calibri" w:eastAsia="Calibri" w:hAnsi="Calibri" w:cs="Calibri"/>
          <w:spacing w:val="13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alo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ará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2"/>
          <w:lang w:val="es-EC"/>
        </w:rPr>
        <w:t>gati</w:t>
      </w:r>
      <w:r w:rsidRPr="00AC5D1C">
        <w:rPr>
          <w:rFonts w:ascii="Calibri" w:eastAsia="Calibri" w:hAnsi="Calibri" w:cs="Calibri"/>
          <w:spacing w:val="1"/>
          <w:w w:val="102"/>
          <w:lang w:val="es-EC"/>
        </w:rPr>
        <w:t>v</w:t>
      </w:r>
      <w:r w:rsidRPr="00AC5D1C">
        <w:rPr>
          <w:rFonts w:ascii="Calibri" w:eastAsia="Calibri" w:hAnsi="Calibri" w:cs="Calibri"/>
          <w:w w:val="107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1"/>
          <w:lang w:val="es-EC"/>
        </w:rPr>
        <w:t xml:space="preserve">te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nc</w:t>
      </w:r>
      <w:r w:rsidRPr="00AC5D1C">
        <w:rPr>
          <w:rFonts w:ascii="Calibri" w:eastAsia="Calibri" w:hAnsi="Calibri" w:cs="Calibri"/>
          <w:w w:val="106"/>
          <w:lang w:val="es-EC"/>
        </w:rPr>
        <w:t>ent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r</w:t>
      </w:r>
      <w:r w:rsidRPr="00AC5D1C">
        <w:rPr>
          <w:rFonts w:ascii="Calibri" w:eastAsia="Calibri" w:hAnsi="Calibri" w:cs="Calibri"/>
          <w:w w:val="106"/>
          <w:lang w:val="es-EC"/>
        </w:rPr>
        <w:t>ar</w:t>
      </w:r>
      <w:r w:rsidRPr="00AC5D1C">
        <w:rPr>
          <w:rFonts w:ascii="Calibri" w:eastAsia="Calibri" w:hAnsi="Calibri" w:cs="Calibri"/>
          <w:spacing w:val="-2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od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f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o</w:t>
      </w:r>
      <w:r w:rsidRPr="00AC5D1C">
        <w:rPr>
          <w:rFonts w:ascii="Calibri" w:eastAsia="Calibri" w:hAnsi="Calibri" w:cs="Calibri"/>
          <w:w w:val="107"/>
          <w:lang w:val="es-EC"/>
        </w:rPr>
        <w:t>na</w:t>
      </w:r>
      <w:r w:rsidRPr="00AC5D1C">
        <w:rPr>
          <w:rFonts w:ascii="Calibri" w:eastAsia="Calibri" w:hAnsi="Calibri" w:cs="Calibri"/>
          <w:spacing w:val="-2"/>
          <w:w w:val="107"/>
          <w:lang w:val="es-EC"/>
        </w:rPr>
        <w:t>l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ad</w:t>
      </w:r>
      <w:r w:rsidRPr="00AC5D1C">
        <w:rPr>
          <w:rFonts w:ascii="Calibri" w:eastAsia="Calibri" w:hAnsi="Calibri" w:cs="Calibri"/>
          <w:spacing w:val="-6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úni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p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2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e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2F786554" w14:textId="77777777" w:rsidR="00FE29A1" w:rsidRPr="00AC5D1C" w:rsidRDefault="00FE29A1">
      <w:pPr>
        <w:spacing w:before="1" w:line="120" w:lineRule="exact"/>
        <w:rPr>
          <w:sz w:val="13"/>
          <w:szCs w:val="13"/>
          <w:lang w:val="es-EC"/>
        </w:rPr>
      </w:pPr>
    </w:p>
    <w:p w14:paraId="38D42028" w14:textId="77777777" w:rsidR="00FE29A1" w:rsidRDefault="00000000">
      <w:pPr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F4E78"/>
          <w:sz w:val="24"/>
          <w:szCs w:val="24"/>
        </w:rPr>
        <w:t>1</w:t>
      </w:r>
      <w:r>
        <w:rPr>
          <w:rFonts w:ascii="Calibri" w:eastAsia="Calibri" w:hAnsi="Calibri" w:cs="Calibri"/>
          <w:b/>
          <w:color w:val="1F4E78"/>
          <w:spacing w:val="1"/>
          <w:sz w:val="24"/>
          <w:szCs w:val="24"/>
        </w:rPr>
        <w:t>1</w:t>
      </w:r>
      <w:r>
        <w:rPr>
          <w:rFonts w:ascii="Calibri" w:eastAsia="Calibri" w:hAnsi="Calibri" w:cs="Calibri"/>
          <w:b/>
          <w:color w:val="1F4E78"/>
          <w:sz w:val="24"/>
          <w:szCs w:val="24"/>
        </w:rPr>
        <w:t>.</w:t>
      </w:r>
      <w:r>
        <w:rPr>
          <w:rFonts w:ascii="Calibri" w:eastAsia="Calibri" w:hAnsi="Calibri" w:cs="Calibri"/>
          <w:b/>
          <w:color w:val="1F4E78"/>
          <w:spacing w:val="-2"/>
          <w:sz w:val="24"/>
          <w:szCs w:val="24"/>
        </w:rPr>
        <w:t>2</w:t>
      </w:r>
      <w:r>
        <w:rPr>
          <w:rFonts w:ascii="Calibri" w:eastAsia="Calibri" w:hAnsi="Calibri" w:cs="Calibri"/>
          <w:b/>
          <w:color w:val="1F4E78"/>
          <w:sz w:val="24"/>
          <w:szCs w:val="24"/>
        </w:rPr>
        <w:t>.</w:t>
      </w:r>
      <w:r>
        <w:rPr>
          <w:rFonts w:ascii="Calibri" w:eastAsia="Calibri" w:hAnsi="Calibri" w:cs="Calibri"/>
          <w:b/>
          <w:color w:val="1F4E78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F4E78"/>
          <w:sz w:val="24"/>
          <w:szCs w:val="24"/>
        </w:rPr>
        <w:t>B</w:t>
      </w:r>
      <w:r>
        <w:rPr>
          <w:rFonts w:ascii="Calibri" w:eastAsia="Calibri" w:hAnsi="Calibri" w:cs="Calibri"/>
          <w:b/>
          <w:color w:val="1F4E78"/>
          <w:spacing w:val="-1"/>
          <w:sz w:val="24"/>
          <w:szCs w:val="24"/>
        </w:rPr>
        <w:t>a</w:t>
      </w:r>
      <w:r>
        <w:rPr>
          <w:rFonts w:ascii="Calibri" w:eastAsia="Calibri" w:hAnsi="Calibri" w:cs="Calibri"/>
          <w:b/>
          <w:color w:val="1F4E78"/>
          <w:sz w:val="24"/>
          <w:szCs w:val="24"/>
        </w:rPr>
        <w:t>ckend</w:t>
      </w:r>
      <w:r>
        <w:rPr>
          <w:rFonts w:ascii="Calibri" w:eastAsia="Calibri" w:hAnsi="Calibri" w:cs="Calibri"/>
          <w:b/>
          <w:color w:val="1F4E78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F4E78"/>
          <w:spacing w:val="-2"/>
          <w:sz w:val="24"/>
          <w:szCs w:val="24"/>
        </w:rPr>
        <w:t>Y</w:t>
      </w:r>
      <w:r>
        <w:rPr>
          <w:rFonts w:ascii="Calibri" w:eastAsia="Calibri" w:hAnsi="Calibri" w:cs="Calibri"/>
          <w:b/>
          <w:color w:val="1F4E78"/>
          <w:spacing w:val="1"/>
          <w:sz w:val="24"/>
          <w:szCs w:val="24"/>
        </w:rPr>
        <w:t>i</w:t>
      </w:r>
      <w:r>
        <w:rPr>
          <w:rFonts w:ascii="Calibri" w:eastAsia="Calibri" w:hAnsi="Calibri" w:cs="Calibri"/>
          <w:b/>
          <w:color w:val="1F4E78"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color w:val="1F4E78"/>
          <w:sz w:val="24"/>
          <w:szCs w:val="24"/>
        </w:rPr>
        <w:t>2</w:t>
      </w:r>
    </w:p>
    <w:p w14:paraId="3CE273CD" w14:textId="77777777" w:rsidR="00FE29A1" w:rsidRDefault="00FE29A1">
      <w:pPr>
        <w:spacing w:before="9" w:line="100" w:lineRule="exact"/>
        <w:rPr>
          <w:sz w:val="10"/>
          <w:szCs w:val="10"/>
        </w:rPr>
      </w:pPr>
    </w:p>
    <w:p w14:paraId="56814E12" w14:textId="77777777" w:rsidR="00FE29A1" w:rsidRDefault="00000000">
      <w:pPr>
        <w:ind w:left="388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modules/</w:t>
      </w:r>
    </w:p>
    <w:p w14:paraId="399CF722" w14:textId="77777777" w:rsidR="00FE29A1" w:rsidRDefault="00000000">
      <w:pPr>
        <w:spacing w:before="31"/>
        <w:ind w:left="388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soporte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55C1B116" w14:textId="77777777" w:rsidR="00FE29A1" w:rsidRDefault="00000000">
      <w:pPr>
        <w:spacing w:before="29"/>
        <w:ind w:left="76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├── controllers/</w:t>
      </w:r>
    </w:p>
    <w:p w14:paraId="02B37BC0" w14:textId="77777777" w:rsidR="00FE29A1" w:rsidRDefault="00000000">
      <w:pPr>
        <w:spacing w:before="29"/>
        <w:ind w:left="763"/>
        <w:rPr>
          <w:rFonts w:ascii="Consolas" w:eastAsia="Consolas" w:hAnsi="Consolas" w:cs="Consolas"/>
          <w:sz w:val="17"/>
          <w:szCs w:val="17"/>
        </w:rPr>
      </w:pPr>
      <w:r>
        <w:pict w14:anchorId="66F4D163">
          <v:group id="_x0000_s2050" style="position:absolute;left:0;text-align:left;margin-left:66.5pt;margin-top:-33.4pt;width:479.15pt;height:81.15pt;z-index:-251644928;mso-position-horizontal-relative:page" coordorigin="1330,-668" coordsize="9583,1623">
            <v:shape id="_x0000_s2057" style="position:absolute;left:1340;top:-658;width:9563;height:230" coordorigin="1340,-658" coordsize="9563,230" path="m1340,-428r9563,l10903,-658r-9563,l1340,-428xe" fillcolor="#f4f6f8" stroked="f">
              <v:path arrowok="t"/>
            </v:shape>
            <v:shape id="_x0000_s2056" style="position:absolute;left:1340;top:-428;width:9563;height:228" coordorigin="1340,-428" coordsize="9563,228" path="m1340,-200r9563,l10903,-428r-9563,l1340,-200xe" fillcolor="#f4f6f8" stroked="f">
              <v:path arrowok="t"/>
            </v:shape>
            <v:shape id="_x0000_s2055" style="position:absolute;left:1340;top:-200;width:9563;height:228" coordorigin="1340,-200" coordsize="9563,228" path="m1340,28r9563,l10903,-200r-9563,l1340,28xe" fillcolor="#f4f6f8" stroked="f">
              <v:path arrowok="t"/>
            </v:shape>
            <v:shape id="_x0000_s2054" style="position:absolute;left:1340;top:28;width:9563;height:230" coordorigin="1340,28" coordsize="9563,230" path="m1340,259r9563,l10903,28r-9563,l1340,259xe" fillcolor="#f4f6f8" stroked="f">
              <v:path arrowok="t"/>
            </v:shape>
            <v:shape id="_x0000_s2053" style="position:absolute;left:1340;top:259;width:9563;height:228" coordorigin="1340,259" coordsize="9563,228" path="m1340,487r9563,l10903,259r-9563,l1340,487xe" fillcolor="#f4f6f8" stroked="f">
              <v:path arrowok="t"/>
            </v:shape>
            <v:shape id="_x0000_s2052" style="position:absolute;left:1340;top:487;width:9563;height:230" coordorigin="1340,487" coordsize="9563,230" path="m1340,717r9563,l10903,487r-9563,l1340,717xe" fillcolor="#f4f6f8" stroked="f">
              <v:path arrowok="t"/>
            </v:shape>
            <v:shape id="_x0000_s2051" style="position:absolute;left:1340;top:717;width:9563;height:228" coordorigin="1340,717" coordsize="9563,228" path="m1340,945r9563,l10903,717r-9563,l1340,945xe" fillcolor="#f4f6f8" stroked="f">
              <v:path arrowok="t"/>
            </v:shape>
            <w10:wrap anchorx="page"/>
          </v:group>
        </w:pict>
      </w:r>
      <w:r>
        <w:rPr>
          <w:rFonts w:ascii="Consolas" w:eastAsia="Consolas" w:hAnsi="Consolas" w:cs="Consolas"/>
          <w:sz w:val="17"/>
          <w:szCs w:val="17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SolicitudCont</w:t>
      </w:r>
      <w:r>
        <w:rPr>
          <w:rFonts w:ascii="Consolas" w:eastAsia="Consolas" w:hAnsi="Consolas" w:cs="Consolas"/>
          <w:spacing w:val="-3"/>
          <w:sz w:val="17"/>
          <w:szCs w:val="17"/>
        </w:rPr>
        <w:t>r</w:t>
      </w:r>
      <w:r>
        <w:rPr>
          <w:rFonts w:ascii="Consolas" w:eastAsia="Consolas" w:hAnsi="Consolas" w:cs="Consolas"/>
          <w:sz w:val="17"/>
          <w:szCs w:val="17"/>
        </w:rPr>
        <w:t>oller.php</w:t>
      </w:r>
      <w:proofErr w:type="spellEnd"/>
    </w:p>
    <w:p w14:paraId="3A9F37A9" w14:textId="77777777" w:rsidR="00FE29A1" w:rsidRDefault="00000000">
      <w:pPr>
        <w:spacing w:before="31"/>
        <w:ind w:left="76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├── models/</w:t>
      </w:r>
    </w:p>
    <w:p w14:paraId="0927301B" w14:textId="77777777" w:rsidR="00FE29A1" w:rsidRDefault="00000000">
      <w:pPr>
        <w:spacing w:before="29"/>
        <w:ind w:left="76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SolicitudSopo</w:t>
      </w:r>
      <w:r>
        <w:rPr>
          <w:rFonts w:ascii="Consolas" w:eastAsia="Consolas" w:hAnsi="Consolas" w:cs="Consolas"/>
          <w:spacing w:val="-3"/>
          <w:sz w:val="17"/>
          <w:szCs w:val="17"/>
        </w:rPr>
        <w:t>r</w:t>
      </w:r>
      <w:r>
        <w:rPr>
          <w:rFonts w:ascii="Consolas" w:eastAsia="Consolas" w:hAnsi="Consolas" w:cs="Consolas"/>
          <w:sz w:val="17"/>
          <w:szCs w:val="17"/>
        </w:rPr>
        <w:t>te.php</w:t>
      </w:r>
      <w:proofErr w:type="spellEnd"/>
    </w:p>
    <w:p w14:paraId="3F6D40E5" w14:textId="77777777" w:rsidR="00FE29A1" w:rsidRDefault="00000000">
      <w:pPr>
        <w:spacing w:before="31"/>
        <w:ind w:left="76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Module.php</w:t>
      </w:r>
      <w:proofErr w:type="spellEnd"/>
    </w:p>
    <w:p w14:paraId="5D5F56CC" w14:textId="77777777" w:rsidR="00FE29A1" w:rsidRDefault="00FE29A1">
      <w:pPr>
        <w:spacing w:before="2" w:line="120" w:lineRule="exact"/>
        <w:rPr>
          <w:sz w:val="12"/>
          <w:szCs w:val="12"/>
        </w:rPr>
      </w:pPr>
    </w:p>
    <w:p w14:paraId="2D91C67F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3"/>
          <w:lang w:val="es-EC"/>
        </w:rPr>
        <w:t>r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 xml:space="preserve">tura 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s</w:t>
      </w:r>
      <w:proofErr w:type="gramEnd"/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eferen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ia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 xml:space="preserve">. 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rá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il</w:t>
      </w:r>
      <w:r w:rsidRPr="00AC5D1C">
        <w:rPr>
          <w:rFonts w:ascii="Calibri" w:eastAsia="Calibri" w:hAnsi="Calibri" w:cs="Calibri"/>
          <w:lang w:val="es-EC"/>
        </w:rPr>
        <w:t>iz</w:t>
      </w:r>
      <w:r w:rsidRPr="00AC5D1C">
        <w:rPr>
          <w:rFonts w:ascii="Calibri" w:eastAsia="Calibri" w:hAnsi="Calibri" w:cs="Calibri"/>
          <w:spacing w:val="-1"/>
          <w:lang w:val="es-EC"/>
        </w:rPr>
        <w:t>a</w:t>
      </w:r>
      <w:r w:rsidRPr="00AC5D1C">
        <w:rPr>
          <w:rFonts w:ascii="Calibri" w:eastAsia="Calibri" w:hAnsi="Calibri" w:cs="Calibri"/>
          <w:lang w:val="es-EC"/>
        </w:rPr>
        <w:t>r</w:t>
      </w:r>
      <w:r w:rsidRPr="00AC5D1C">
        <w:rPr>
          <w:rFonts w:ascii="Calibri" w:eastAsia="Calibri" w:hAnsi="Calibri" w:cs="Calibri"/>
          <w:spacing w:val="2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2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nt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gra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ó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4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goDB</w:t>
      </w:r>
      <w:r w:rsidRPr="00AC5D1C">
        <w:rPr>
          <w:rFonts w:ascii="Calibri" w:eastAsia="Calibri" w:hAnsi="Calibri" w:cs="Calibri"/>
          <w:spacing w:val="2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ispo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n</w:t>
      </w:r>
      <w:r w:rsidRPr="00AC5D1C">
        <w:rPr>
          <w:rFonts w:ascii="Calibri" w:eastAsia="Calibri" w:hAnsi="Calibri" w:cs="Calibri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bl</w:t>
      </w:r>
      <w:r w:rsidRPr="00AC5D1C">
        <w:rPr>
          <w:rFonts w:ascii="Calibri" w:eastAsia="Calibri" w:hAnsi="Calibri" w:cs="Calibri"/>
          <w:w w:val="106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p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spacing w:val="-2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y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o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4C78CFAD" w14:textId="77777777" w:rsidR="00FE29A1" w:rsidRPr="00AC5D1C" w:rsidRDefault="00FE29A1">
      <w:pPr>
        <w:spacing w:before="17" w:line="220" w:lineRule="exact"/>
        <w:rPr>
          <w:sz w:val="22"/>
          <w:szCs w:val="22"/>
          <w:lang w:val="es-EC"/>
        </w:rPr>
      </w:pPr>
    </w:p>
    <w:p w14:paraId="51C3FC02" w14:textId="77777777" w:rsidR="00FE29A1" w:rsidRDefault="00000000">
      <w:pPr>
        <w:ind w:left="100"/>
        <w:rPr>
          <w:rFonts w:ascii="Calibri" w:eastAsia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color w:val="17365D"/>
          <w:spacing w:val="-1"/>
          <w:sz w:val="30"/>
          <w:szCs w:val="30"/>
        </w:rPr>
        <w:t>12</w:t>
      </w:r>
      <w:r>
        <w:rPr>
          <w:rFonts w:ascii="Calibri" w:eastAsia="Calibri" w:hAnsi="Calibri" w:cs="Calibri"/>
          <w:b/>
          <w:color w:val="17365D"/>
          <w:sz w:val="30"/>
          <w:szCs w:val="30"/>
        </w:rPr>
        <w:t xml:space="preserve">. </w:t>
      </w:r>
      <w:proofErr w:type="spellStart"/>
      <w:r>
        <w:rPr>
          <w:rFonts w:ascii="Calibri" w:eastAsia="Calibri" w:hAnsi="Calibri" w:cs="Calibri"/>
          <w:b/>
          <w:color w:val="17365D"/>
          <w:sz w:val="30"/>
          <w:szCs w:val="30"/>
        </w:rPr>
        <w:t>C</w:t>
      </w:r>
      <w:r>
        <w:rPr>
          <w:rFonts w:ascii="Calibri" w:eastAsia="Calibri" w:hAnsi="Calibri" w:cs="Calibri"/>
          <w:b/>
          <w:color w:val="17365D"/>
          <w:spacing w:val="-1"/>
          <w:sz w:val="30"/>
          <w:szCs w:val="30"/>
        </w:rPr>
        <w:t>r</w:t>
      </w:r>
      <w:r>
        <w:rPr>
          <w:rFonts w:ascii="Calibri" w:eastAsia="Calibri" w:hAnsi="Calibri" w:cs="Calibri"/>
          <w:b/>
          <w:color w:val="17365D"/>
          <w:sz w:val="30"/>
          <w:szCs w:val="30"/>
        </w:rPr>
        <w:t>ite</w:t>
      </w:r>
      <w:r>
        <w:rPr>
          <w:rFonts w:ascii="Calibri" w:eastAsia="Calibri" w:hAnsi="Calibri" w:cs="Calibri"/>
          <w:b/>
          <w:color w:val="17365D"/>
          <w:spacing w:val="-1"/>
          <w:sz w:val="30"/>
          <w:szCs w:val="30"/>
        </w:rPr>
        <w:t>r</w:t>
      </w:r>
      <w:r>
        <w:rPr>
          <w:rFonts w:ascii="Calibri" w:eastAsia="Calibri" w:hAnsi="Calibri" w:cs="Calibri"/>
          <w:b/>
          <w:color w:val="17365D"/>
          <w:sz w:val="30"/>
          <w:szCs w:val="30"/>
        </w:rPr>
        <w:t>ios</w:t>
      </w:r>
      <w:proofErr w:type="spellEnd"/>
      <w:r>
        <w:rPr>
          <w:rFonts w:ascii="Calibri" w:eastAsia="Calibri" w:hAnsi="Calibri" w:cs="Calibri"/>
          <w:b/>
          <w:color w:val="17365D"/>
          <w:spacing w:val="2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color w:val="17365D"/>
          <w:sz w:val="30"/>
          <w:szCs w:val="30"/>
        </w:rPr>
        <w:t xml:space="preserve">de </w:t>
      </w:r>
      <w:proofErr w:type="spellStart"/>
      <w:r>
        <w:rPr>
          <w:rFonts w:ascii="Calibri" w:eastAsia="Calibri" w:hAnsi="Calibri" w:cs="Calibri"/>
          <w:b/>
          <w:color w:val="17365D"/>
          <w:sz w:val="30"/>
          <w:szCs w:val="30"/>
        </w:rPr>
        <w:t>evaluación</w:t>
      </w:r>
      <w:proofErr w:type="spellEnd"/>
    </w:p>
    <w:p w14:paraId="66A7C299" w14:textId="77777777" w:rsidR="00FE29A1" w:rsidRDefault="00FE29A1">
      <w:pPr>
        <w:spacing w:before="4" w:line="140" w:lineRule="exact"/>
        <w:rPr>
          <w:sz w:val="15"/>
          <w:szCs w:val="15"/>
        </w:rPr>
      </w:pPr>
    </w:p>
    <w:tbl>
      <w:tblPr>
        <w:tblW w:w="0" w:type="auto"/>
        <w:tblInd w:w="5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3"/>
        <w:gridCol w:w="2161"/>
      </w:tblGrid>
      <w:tr w:rsidR="00FE29A1" w14:paraId="16430BD4" w14:textId="77777777">
        <w:trPr>
          <w:trHeight w:hRule="exact" w:val="310"/>
        </w:trPr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4CE15AAC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pacing w:val="1"/>
                <w:w w:val="102"/>
                <w:sz w:val="18"/>
                <w:szCs w:val="18"/>
              </w:rPr>
              <w:t>Á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10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b/>
                <w:color w:val="FFFFFF"/>
                <w:w w:val="111"/>
                <w:sz w:val="18"/>
                <w:szCs w:val="18"/>
              </w:rPr>
              <w:t>a</w:t>
            </w:r>
            <w:proofErr w:type="spellEnd"/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1F4E78"/>
          </w:tcPr>
          <w:p w14:paraId="7C605252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  <w:spacing w:val="-1"/>
                <w:w w:val="113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8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08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b/>
                <w:color w:val="FFFFFF"/>
                <w:spacing w:val="1"/>
                <w:w w:val="102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b/>
                <w:color w:val="FFFFFF"/>
                <w:spacing w:val="-1"/>
                <w:w w:val="111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b/>
                <w:color w:val="FFFFFF"/>
                <w:w w:val="108"/>
                <w:sz w:val="18"/>
                <w:szCs w:val="18"/>
              </w:rPr>
              <w:t>je</w:t>
            </w:r>
            <w:proofErr w:type="spellEnd"/>
          </w:p>
        </w:tc>
      </w:tr>
      <w:tr w:rsidR="00FE29A1" w14:paraId="0483BD3F" w14:textId="77777777">
        <w:trPr>
          <w:trHeight w:hRule="exact" w:val="310"/>
        </w:trPr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25297732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Mon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oD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spacing w:val="2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spacing w:val="-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pacing w:val="-1"/>
                <w:w w:val="106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el</w:t>
            </w: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ado</w:t>
            </w:r>
            <w:proofErr w:type="spellEnd"/>
            <w:r>
              <w:rPr>
                <w:rFonts w:ascii="Calibri" w:eastAsia="Calibri" w:hAnsi="Calibri" w:cs="Calibri"/>
                <w:spacing w:val="-2"/>
                <w:w w:val="10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106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1"/>
                <w:w w:val="104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um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w w:val="111"/>
                <w:sz w:val="18"/>
                <w:szCs w:val="18"/>
              </w:rPr>
              <w:t>al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42CE6EF6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15</w:t>
            </w:r>
          </w:p>
        </w:tc>
      </w:tr>
      <w:tr w:rsidR="00FE29A1" w14:paraId="4C8B1107" w14:textId="77777777">
        <w:trPr>
          <w:trHeight w:hRule="exact" w:val="310"/>
        </w:trPr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FC040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w w:val="107"/>
                <w:sz w:val="18"/>
                <w:szCs w:val="18"/>
              </w:rPr>
              <w:t>B</w:t>
            </w:r>
            <w:r>
              <w:rPr>
                <w:rFonts w:ascii="Calibri" w:eastAsia="Calibri" w:hAnsi="Calibri" w:cs="Calibri"/>
                <w:w w:val="107"/>
                <w:sz w:val="18"/>
                <w:szCs w:val="18"/>
              </w:rPr>
              <w:t>ac</w:t>
            </w:r>
            <w:r>
              <w:rPr>
                <w:rFonts w:ascii="Calibri" w:eastAsia="Calibri" w:hAnsi="Calibri" w:cs="Calibri"/>
                <w:spacing w:val="1"/>
                <w:w w:val="107"/>
                <w:sz w:val="18"/>
                <w:szCs w:val="18"/>
              </w:rPr>
              <w:t>ke</w:t>
            </w:r>
            <w:r>
              <w:rPr>
                <w:rFonts w:ascii="Calibri" w:eastAsia="Calibri" w:hAnsi="Calibri" w:cs="Calibri"/>
                <w:spacing w:val="-1"/>
                <w:w w:val="107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w w:val="107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7"/>
                <w:w w:val="10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w w:val="107"/>
                <w:sz w:val="18"/>
                <w:szCs w:val="18"/>
              </w:rPr>
              <w:t>Y</w:t>
            </w:r>
            <w:r>
              <w:rPr>
                <w:rFonts w:ascii="Calibri" w:eastAsia="Calibri" w:hAnsi="Calibri" w:cs="Calibri"/>
                <w:w w:val="107"/>
                <w:sz w:val="18"/>
                <w:szCs w:val="18"/>
              </w:rPr>
              <w:t>ii2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F3118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35</w:t>
            </w:r>
          </w:p>
        </w:tc>
      </w:tr>
      <w:tr w:rsidR="00FE29A1" w14:paraId="354BA37A" w14:textId="77777777">
        <w:trPr>
          <w:trHeight w:hRule="exact" w:val="310"/>
        </w:trPr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0E1912F0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w w:val="106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06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uridad</w:t>
            </w:r>
            <w:proofErr w:type="spellEnd"/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r>
              <w:rPr>
                <w:rFonts w:ascii="Calibri" w:eastAsia="Calibri" w:hAnsi="Calibri" w:cs="Calibri"/>
                <w:spacing w:val="-1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uar</w:t>
            </w:r>
            <w:r>
              <w:rPr>
                <w:rFonts w:ascii="Calibri" w:eastAsia="Calibri" w:hAnsi="Calibri" w:cs="Calibri"/>
                <w:spacing w:val="2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</w:t>
            </w:r>
            <w:proofErr w:type="spellEnd"/>
            <w:r>
              <w:rPr>
                <w:rFonts w:ascii="Calibri" w:eastAsia="Calibri" w:hAnsi="Calibri" w:cs="Calibri"/>
                <w:spacing w:val="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aut</w:t>
            </w:r>
            <w:r>
              <w:rPr>
                <w:rFonts w:ascii="Calibri" w:eastAsia="Calibri" w:hAnsi="Calibri" w:cs="Calibri"/>
                <w:spacing w:val="1"/>
                <w:w w:val="105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w w:val="117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117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w w:val="108"/>
                <w:sz w:val="18"/>
                <w:szCs w:val="18"/>
              </w:rPr>
              <w:t>a</w:t>
            </w:r>
            <w:r>
              <w:rPr>
                <w:rFonts w:ascii="Calibri" w:eastAsia="Calibri" w:hAnsi="Calibri" w:cs="Calibri"/>
                <w:spacing w:val="3"/>
                <w:w w:val="108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w w:val="104"/>
                <w:sz w:val="18"/>
                <w:szCs w:val="18"/>
              </w:rPr>
              <w:t>o</w:t>
            </w:r>
            <w:proofErr w:type="spellEnd"/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72F8290C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10</w:t>
            </w:r>
          </w:p>
        </w:tc>
      </w:tr>
      <w:tr w:rsidR="00FE29A1" w14:paraId="1F4BB72F" w14:textId="77777777">
        <w:trPr>
          <w:trHeight w:hRule="exact" w:val="310"/>
        </w:trPr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B4B60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ont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w w:val="11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w w:val="111"/>
                <w:sz w:val="18"/>
                <w:szCs w:val="18"/>
              </w:rPr>
              <w:t>act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7635C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25</w:t>
            </w:r>
          </w:p>
        </w:tc>
      </w:tr>
      <w:tr w:rsidR="00FE29A1" w14:paraId="4575852D" w14:textId="77777777">
        <w:trPr>
          <w:trHeight w:hRule="exact" w:val="309"/>
        </w:trPr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36BF5C18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anejo</w:t>
            </w:r>
            <w:proofErr w:type="spellEnd"/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w w:val="99"/>
                <w:sz w:val="18"/>
                <w:szCs w:val="18"/>
              </w:rPr>
              <w:t>rr</w:t>
            </w:r>
            <w:r>
              <w:rPr>
                <w:rFonts w:ascii="Calibri" w:eastAsia="Calibri" w:hAnsi="Calibri" w:cs="Calibri"/>
                <w:spacing w:val="-1"/>
                <w:w w:val="99"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w w:val="101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w w:val="10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w w:val="124"/>
                <w:sz w:val="18"/>
                <w:szCs w:val="18"/>
              </w:rPr>
              <w:t>s</w:t>
            </w:r>
            <w:proofErr w:type="spellEnd"/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663CCC46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5</w:t>
            </w:r>
          </w:p>
        </w:tc>
      </w:tr>
      <w:tr w:rsidR="00FE29A1" w14:paraId="45A44469" w14:textId="77777777">
        <w:trPr>
          <w:trHeight w:hRule="exact" w:val="310"/>
        </w:trPr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2F0D4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nt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w w:val="96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pacing w:val="1"/>
                <w:w w:val="106"/>
                <w:sz w:val="18"/>
                <w:szCs w:val="18"/>
              </w:rPr>
              <w:t>é</w:t>
            </w:r>
            <w:r>
              <w:rPr>
                <w:rFonts w:ascii="Calibri" w:eastAsia="Calibri" w:hAnsi="Calibri" w:cs="Calibri"/>
                <w:spacing w:val="1"/>
                <w:w w:val="12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w w:val="105"/>
                <w:sz w:val="18"/>
                <w:szCs w:val="18"/>
              </w:rPr>
              <w:t>n</w:t>
            </w:r>
            <w:r>
              <w:rPr>
                <w:rFonts w:ascii="Calibri" w:eastAsia="Calibri" w:hAnsi="Calibri" w:cs="Calibri"/>
                <w:w w:val="117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117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w w:val="116"/>
                <w:sz w:val="18"/>
                <w:szCs w:val="18"/>
              </w:rPr>
              <w:t>as</w:t>
            </w:r>
            <w:proofErr w:type="spellEnd"/>
            <w:proofErr w:type="gramEnd"/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DDAEB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10</w:t>
            </w:r>
          </w:p>
        </w:tc>
      </w:tr>
      <w:tr w:rsidR="00FE29A1" w14:paraId="292BBEE7" w14:textId="77777777">
        <w:trPr>
          <w:trHeight w:hRule="exact" w:val="309"/>
        </w:trPr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49E13E38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3"/>
                <w:sz w:val="18"/>
                <w:szCs w:val="18"/>
              </w:rPr>
              <w:t>TOT</w:t>
            </w:r>
            <w:r>
              <w:rPr>
                <w:rFonts w:ascii="Calibri" w:eastAsia="Calibri" w:hAnsi="Calibri" w:cs="Calibri"/>
                <w:w w:val="109"/>
                <w:sz w:val="18"/>
                <w:szCs w:val="18"/>
              </w:rPr>
              <w:t>AL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7F8FA"/>
          </w:tcPr>
          <w:p w14:paraId="611CCE85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5"/>
                <w:sz w:val="18"/>
                <w:szCs w:val="18"/>
              </w:rPr>
              <w:t>100</w:t>
            </w:r>
          </w:p>
        </w:tc>
      </w:tr>
      <w:tr w:rsidR="00FE29A1" w14:paraId="13D37AFE" w14:textId="77777777">
        <w:trPr>
          <w:trHeight w:hRule="exact" w:val="312"/>
        </w:trPr>
        <w:tc>
          <w:tcPr>
            <w:tcW w:w="69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75DB1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us</w:t>
            </w:r>
            <w:r>
              <w:rPr>
                <w:rFonts w:ascii="Calibri" w:eastAsia="Calibri" w:hAnsi="Calibri" w:cs="Calibri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–</w:t>
            </w:r>
            <w:r>
              <w:rPr>
                <w:rFonts w:ascii="Calibri" w:eastAsia="Calibri" w:hAnsi="Calibri" w:cs="Calibri"/>
                <w:spacing w:val="-1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w w:val="111"/>
                <w:sz w:val="18"/>
                <w:szCs w:val="18"/>
              </w:rPr>
              <w:t>aná</w:t>
            </w:r>
            <w:r>
              <w:rPr>
                <w:rFonts w:ascii="Calibri" w:eastAsia="Calibri" w:hAnsi="Calibri" w:cs="Calibri"/>
                <w:spacing w:val="1"/>
                <w:w w:val="111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w w:val="111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111"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w w:val="111"/>
                <w:sz w:val="18"/>
                <w:szCs w:val="18"/>
              </w:rPr>
              <w:t>is</w:t>
            </w:r>
            <w:proofErr w:type="spellEnd"/>
            <w:r>
              <w:rPr>
                <w:rFonts w:ascii="Calibri" w:eastAsia="Calibri" w:hAnsi="Calibri" w:cs="Calibri"/>
                <w:spacing w:val="-4"/>
                <w:w w:val="11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pacing w:val="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w w:val="124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-1"/>
                <w:w w:val="104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2"/>
                <w:w w:val="106"/>
                <w:sz w:val="18"/>
                <w:szCs w:val="18"/>
              </w:rPr>
              <w:t>i</w:t>
            </w:r>
            <w:r>
              <w:rPr>
                <w:rFonts w:ascii="Calibri" w:eastAsia="Calibri" w:hAnsi="Calibri" w:cs="Calibri"/>
                <w:spacing w:val="-1"/>
                <w:w w:val="103"/>
                <w:sz w:val="18"/>
                <w:szCs w:val="18"/>
              </w:rPr>
              <w:t>g</w:t>
            </w:r>
            <w:r>
              <w:rPr>
                <w:rFonts w:ascii="Calibri" w:eastAsia="Calibri" w:hAnsi="Calibri" w:cs="Calibri"/>
                <w:w w:val="104"/>
                <w:sz w:val="18"/>
                <w:szCs w:val="18"/>
              </w:rPr>
              <w:t>o</w:t>
            </w:r>
            <w:proofErr w:type="spellEnd"/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20480" w14:textId="77777777" w:rsidR="00FE29A1" w:rsidRDefault="00000000">
            <w:pPr>
              <w:spacing w:line="200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w w:val="106"/>
                <w:sz w:val="18"/>
                <w:szCs w:val="18"/>
              </w:rPr>
              <w:t>+10</w:t>
            </w:r>
          </w:p>
        </w:tc>
      </w:tr>
    </w:tbl>
    <w:p w14:paraId="3322299B" w14:textId="77777777" w:rsidR="00FE29A1" w:rsidRDefault="00FE29A1">
      <w:pPr>
        <w:spacing w:line="200" w:lineRule="exact"/>
      </w:pPr>
    </w:p>
    <w:p w14:paraId="40A2F627" w14:textId="77777777" w:rsidR="00FE29A1" w:rsidRDefault="00FE29A1">
      <w:pPr>
        <w:spacing w:before="15" w:line="260" w:lineRule="exact"/>
        <w:rPr>
          <w:sz w:val="26"/>
          <w:szCs w:val="26"/>
        </w:rPr>
      </w:pPr>
    </w:p>
    <w:p w14:paraId="46C9FDA6" w14:textId="77777777" w:rsidR="00FE29A1" w:rsidRPr="00AC5D1C" w:rsidRDefault="00000000">
      <w:pPr>
        <w:spacing w:line="360" w:lineRule="exact"/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13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.</w:t>
      </w:r>
      <w:r w:rsidRPr="00AC5D1C">
        <w:rPr>
          <w:rFonts w:ascii="Calibri" w:eastAsia="Calibri" w:hAnsi="Calibri" w:cs="Calibri"/>
          <w:b/>
          <w:color w:val="17365D"/>
          <w:spacing w:val="-2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A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s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pe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c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os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que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>d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 xml:space="preserve">ebe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bservar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el ev</w:t>
      </w:r>
      <w:r w:rsidRPr="00AC5D1C">
        <w:rPr>
          <w:rFonts w:ascii="Calibri" w:eastAsia="Calibri" w:hAnsi="Calibri" w:cs="Calibri"/>
          <w:b/>
          <w:color w:val="17365D"/>
          <w:spacing w:val="2"/>
          <w:sz w:val="30"/>
          <w:szCs w:val="30"/>
          <w:lang w:val="es-EC"/>
        </w:rPr>
        <w:t>a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lu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a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d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r</w:t>
      </w:r>
    </w:p>
    <w:p w14:paraId="4E14AE15" w14:textId="77777777" w:rsidR="00FE29A1" w:rsidRPr="00AC5D1C" w:rsidRDefault="00FE29A1">
      <w:pPr>
        <w:spacing w:before="4" w:line="140" w:lineRule="exact"/>
        <w:rPr>
          <w:sz w:val="15"/>
          <w:szCs w:val="15"/>
          <w:lang w:val="es-EC"/>
        </w:rPr>
      </w:pPr>
    </w:p>
    <w:p w14:paraId="0A67413C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erarán</w:t>
      </w:r>
      <w:r w:rsidRPr="00AC5D1C">
        <w:rPr>
          <w:rFonts w:ascii="Calibri" w:eastAsia="Calibri" w:hAnsi="Calibri" w:cs="Calibri"/>
          <w:spacing w:val="3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enas</w:t>
      </w:r>
      <w:r w:rsidRPr="00AC5D1C">
        <w:rPr>
          <w:rFonts w:ascii="Calibri" w:eastAsia="Calibri" w:hAnsi="Calibri" w:cs="Calibri"/>
          <w:spacing w:val="4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p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spacing w:val="2"/>
          <w:w w:val="110"/>
          <w:lang w:val="es-EC"/>
        </w:rPr>
        <w:t>á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16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:</w:t>
      </w:r>
    </w:p>
    <w:p w14:paraId="363E59F6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110E10EE" w14:textId="77777777" w:rsidR="00FE29A1" w:rsidRPr="00AC5D1C" w:rsidRDefault="00000000">
      <w:pPr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V</w:t>
      </w:r>
      <w:r w:rsidRPr="00AC5D1C">
        <w:rPr>
          <w:rFonts w:ascii="Calibri" w:eastAsia="Calibri" w:hAnsi="Calibri" w:cs="Calibri"/>
          <w:w w:val="108"/>
          <w:lang w:val="es-EC"/>
        </w:rPr>
        <w:t>ali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o</w:t>
      </w:r>
      <w:r w:rsidRPr="00AC5D1C">
        <w:rPr>
          <w:rFonts w:ascii="Calibri" w:eastAsia="Calibri" w:hAnsi="Calibri" w:cs="Calibri"/>
          <w:w w:val="108"/>
          <w:lang w:val="es-EC"/>
        </w:rPr>
        <w:t>nes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proofErr w:type="spellStart"/>
      <w:proofErr w:type="gramStart"/>
      <w:r w:rsidRPr="00AC5D1C">
        <w:rPr>
          <w:rFonts w:ascii="Calibri" w:eastAsia="Calibri" w:hAnsi="Calibri" w:cs="Calibri"/>
          <w:spacing w:val="1"/>
          <w:w w:val="108"/>
          <w:lang w:val="es-EC"/>
        </w:rPr>
        <w:t>b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k</w:t>
      </w:r>
      <w:r w:rsidRPr="00AC5D1C">
        <w:rPr>
          <w:rFonts w:ascii="Calibri" w:eastAsia="Calibri" w:hAnsi="Calibri" w:cs="Calibri"/>
          <w:w w:val="108"/>
          <w:lang w:val="es-EC"/>
        </w:rPr>
        <w:t>end</w:t>
      </w:r>
      <w:proofErr w:type="spellEnd"/>
      <w:proofErr w:type="gramEnd"/>
      <w:r w:rsidRPr="00AC5D1C">
        <w:rPr>
          <w:rFonts w:ascii="Calibri" w:eastAsia="Calibri" w:hAnsi="Calibri" w:cs="Calibri"/>
          <w:spacing w:val="-6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1"/>
          <w:lang w:val="es-EC"/>
        </w:rPr>
        <w:t>q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am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é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3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ex</w:t>
      </w:r>
      <w:r w:rsidRPr="00AC5D1C">
        <w:rPr>
          <w:rFonts w:ascii="Calibri" w:eastAsia="Calibri" w:hAnsi="Calibri" w:cs="Calibri"/>
          <w:lang w:val="es-EC"/>
        </w:rPr>
        <w:t>istan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w w:val="112"/>
          <w:lang w:val="es-EC"/>
        </w:rPr>
        <w:t>Rea</w:t>
      </w:r>
      <w:r w:rsidRPr="00AC5D1C">
        <w:rPr>
          <w:rFonts w:ascii="Calibri" w:eastAsia="Calibri" w:hAnsi="Calibri" w:cs="Calibri"/>
          <w:spacing w:val="1"/>
          <w:w w:val="112"/>
          <w:lang w:val="es-EC"/>
        </w:rPr>
        <w:t>c</w:t>
      </w:r>
      <w:r w:rsidRPr="00AC5D1C">
        <w:rPr>
          <w:rFonts w:ascii="Calibri" w:eastAsia="Calibri" w:hAnsi="Calibri" w:cs="Calibri"/>
          <w:w w:val="103"/>
          <w:lang w:val="es-EC"/>
        </w:rPr>
        <w:t>t</w:t>
      </w:r>
      <w:proofErr w:type="spellEnd"/>
      <w:r w:rsidRPr="00AC5D1C">
        <w:rPr>
          <w:rFonts w:ascii="Calibri" w:eastAsia="Calibri" w:hAnsi="Calibri" w:cs="Calibri"/>
          <w:w w:val="103"/>
          <w:lang w:val="es-EC"/>
        </w:rPr>
        <w:t>.</w:t>
      </w:r>
    </w:p>
    <w:p w14:paraId="63AC36C7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re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to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10"/>
          <w:lang w:val="es-EC"/>
        </w:rPr>
        <w:t>su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w w:val="110"/>
          <w:lang w:val="es-EC"/>
        </w:rPr>
        <w:t>tas</w:t>
      </w:r>
      <w:r w:rsidRPr="00AC5D1C">
        <w:rPr>
          <w:rFonts w:ascii="Calibri" w:eastAsia="Calibri" w:hAnsi="Calibri" w:cs="Calibri"/>
          <w:spacing w:val="-5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il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2"/>
          <w:lang w:val="es-EC"/>
        </w:rPr>
        <w:t>M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8"/>
          <w:lang w:val="es-EC"/>
        </w:rPr>
        <w:t>goDB.</w:t>
      </w:r>
    </w:p>
    <w:p w14:paraId="60BE5299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í</w:t>
      </w:r>
      <w:r w:rsidRPr="00AC5D1C">
        <w:rPr>
          <w:rFonts w:ascii="Calibri" w:eastAsia="Calibri" w:hAnsi="Calibri" w:cs="Calibri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d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es</w:t>
      </w:r>
      <w:r w:rsidRPr="00AC5D1C">
        <w:rPr>
          <w:rFonts w:ascii="Calibri" w:eastAsia="Calibri" w:hAnsi="Calibri" w:cs="Calibri"/>
          <w:spacing w:val="-5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on</w:t>
      </w:r>
      <w:r w:rsidRPr="00AC5D1C">
        <w:rPr>
          <w:rFonts w:ascii="Calibri" w:eastAsia="Calibri" w:hAnsi="Calibri" w:cs="Calibri"/>
          <w:spacing w:val="2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una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j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us</w:t>
      </w:r>
      <w:r w:rsidRPr="00AC5D1C">
        <w:rPr>
          <w:rFonts w:ascii="Calibri" w:eastAsia="Calibri" w:hAnsi="Calibri" w:cs="Calibri"/>
          <w:w w:val="108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i</w:t>
      </w:r>
      <w:r w:rsidRPr="00AC5D1C">
        <w:rPr>
          <w:rFonts w:ascii="Calibri" w:eastAsia="Calibri" w:hAnsi="Calibri" w:cs="Calibri"/>
          <w:w w:val="108"/>
          <w:lang w:val="es-EC"/>
        </w:rPr>
        <w:t>fi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ó</w:t>
      </w:r>
      <w:r w:rsidRPr="00AC5D1C">
        <w:rPr>
          <w:rFonts w:ascii="Calibri" w:eastAsia="Calibri" w:hAnsi="Calibri" w:cs="Calibri"/>
          <w:w w:val="108"/>
          <w:lang w:val="es-EC"/>
        </w:rPr>
        <w:t>n</w:t>
      </w:r>
      <w:r w:rsidRPr="00AC5D1C">
        <w:rPr>
          <w:rFonts w:ascii="Calibri" w:eastAsia="Calibri" w:hAnsi="Calibri" w:cs="Calibri"/>
          <w:spacing w:val="-6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10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10"/>
          <w:lang w:val="es-EC"/>
        </w:rPr>
        <w:t>z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b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00739D6A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Pi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agr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gac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i</w:t>
      </w:r>
      <w:r w:rsidRPr="00AC5D1C">
        <w:rPr>
          <w:rFonts w:ascii="Calibri" w:eastAsia="Calibri" w:hAnsi="Calibri" w:cs="Calibri"/>
          <w:w w:val="106"/>
          <w:lang w:val="es-EC"/>
        </w:rPr>
        <w:t>ón</w:t>
      </w:r>
      <w:r w:rsidRPr="00AC5D1C">
        <w:rPr>
          <w:rFonts w:ascii="Calibri" w:eastAsia="Calibri" w:hAnsi="Calibri" w:cs="Calibri"/>
          <w:spacing w:val="-5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m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é</w:t>
      </w:r>
      <w:r w:rsidRPr="00AC5D1C">
        <w:rPr>
          <w:rFonts w:ascii="Calibri" w:eastAsia="Calibri" w:hAnsi="Calibri" w:cs="Calibri"/>
          <w:w w:val="108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r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as</w:t>
      </w:r>
      <w:r w:rsidRPr="00AC5D1C">
        <w:rPr>
          <w:rFonts w:ascii="Calibri" w:eastAsia="Calibri" w:hAnsi="Calibri" w:cs="Calibri"/>
          <w:spacing w:val="-7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 xml:space="preserve">os </w:t>
      </w:r>
      <w:r w:rsidRPr="00AC5D1C">
        <w:rPr>
          <w:rFonts w:ascii="Calibri" w:eastAsia="Calibri" w:hAnsi="Calibri" w:cs="Calibri"/>
          <w:spacing w:val="1"/>
          <w:lang w:val="es-EC"/>
        </w:rPr>
        <w:t xml:space="preserve"> c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proofErr w:type="gramEnd"/>
      <w:r w:rsidRPr="00AC5D1C">
        <w:rPr>
          <w:rFonts w:ascii="Calibri" w:eastAsia="Calibri" w:hAnsi="Calibri" w:cs="Calibri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p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11"/>
          <w:lang w:val="es-EC"/>
        </w:rPr>
        <w:t>a.</w:t>
      </w:r>
    </w:p>
    <w:p w14:paraId="6E6A9936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106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ó</w:t>
      </w:r>
      <w:r w:rsidRPr="00AC5D1C">
        <w:rPr>
          <w:rFonts w:ascii="Calibri" w:eastAsia="Calibri" w:hAnsi="Calibri" w:cs="Calibri"/>
          <w:w w:val="106"/>
          <w:lang w:val="es-EC"/>
        </w:rPr>
        <w:t>n</w:t>
      </w:r>
      <w:r w:rsidRPr="00AC5D1C">
        <w:rPr>
          <w:rFonts w:ascii="Calibri" w:eastAsia="Calibri" w:hAnsi="Calibri" w:cs="Calibri"/>
          <w:spacing w:val="-3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spacing w:val="-2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su</w:t>
      </w:r>
      <w:r w:rsidRPr="00AC5D1C">
        <w:rPr>
          <w:rFonts w:ascii="Calibri" w:eastAsia="Calibri" w:hAnsi="Calibri" w:cs="Calibri"/>
          <w:lang w:val="es-EC"/>
        </w:rPr>
        <w:t>ario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2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u</w:t>
      </w:r>
      <w:r w:rsidRPr="00AC5D1C">
        <w:rPr>
          <w:rFonts w:ascii="Calibri" w:eastAsia="Calibri" w:hAnsi="Calibri" w:cs="Calibri"/>
          <w:w w:val="106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spacing w:val="3"/>
          <w:w w:val="106"/>
          <w:lang w:val="es-EC"/>
        </w:rPr>
        <w:t>n</w:t>
      </w:r>
      <w:r w:rsidRPr="00AC5D1C">
        <w:rPr>
          <w:rFonts w:ascii="Calibri" w:eastAsia="Calibri" w:hAnsi="Calibri" w:cs="Calibri"/>
          <w:w w:val="106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ic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-6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k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0A84A52E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erente</w:t>
      </w:r>
      <w:r w:rsidRPr="00AC5D1C">
        <w:rPr>
          <w:rFonts w:ascii="Calibri" w:eastAsia="Calibri" w:hAnsi="Calibri" w:cs="Calibri"/>
          <w:spacing w:val="3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spacing w:val="-2"/>
          <w:w w:val="109"/>
          <w:lang w:val="es-EC"/>
        </w:rPr>
        <w:t>ó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d</w:t>
      </w:r>
      <w:r w:rsidRPr="00AC5D1C">
        <w:rPr>
          <w:rFonts w:ascii="Calibri" w:eastAsia="Calibri" w:hAnsi="Calibri" w:cs="Calibri"/>
          <w:w w:val="109"/>
          <w:lang w:val="es-EC"/>
        </w:rPr>
        <w:t>igos</w:t>
      </w:r>
      <w:r w:rsidRPr="00AC5D1C">
        <w:rPr>
          <w:rFonts w:ascii="Calibri" w:eastAsia="Calibri" w:hAnsi="Calibri" w:cs="Calibri"/>
          <w:spacing w:val="-9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H</w:t>
      </w:r>
      <w:r w:rsidRPr="00AC5D1C">
        <w:rPr>
          <w:rFonts w:ascii="Calibri" w:eastAsia="Calibri" w:hAnsi="Calibri" w:cs="Calibri"/>
          <w:w w:val="97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7"/>
          <w:lang w:val="es-EC"/>
        </w:rPr>
        <w:t>T</w:t>
      </w:r>
      <w:r w:rsidRPr="00AC5D1C">
        <w:rPr>
          <w:rFonts w:ascii="Calibri" w:eastAsia="Calibri" w:hAnsi="Calibri" w:cs="Calibri"/>
          <w:w w:val="111"/>
          <w:lang w:val="es-EC"/>
        </w:rPr>
        <w:t>P.</w:t>
      </w:r>
    </w:p>
    <w:p w14:paraId="1DC19EC5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jo</w:t>
      </w:r>
      <w:r w:rsidRPr="00AC5D1C">
        <w:rPr>
          <w:rFonts w:ascii="Calibri" w:eastAsia="Calibri" w:hAnsi="Calibri" w:cs="Calibri"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rro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es</w:t>
      </w:r>
      <w:r w:rsidRPr="00AC5D1C">
        <w:rPr>
          <w:rFonts w:ascii="Calibri" w:eastAsia="Calibri" w:hAnsi="Calibri" w:cs="Calibri"/>
          <w:spacing w:val="1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2"/>
          <w:w w:val="101"/>
          <w:lang w:val="es-EC"/>
        </w:rPr>
        <w:t>x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p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spacing w:val="-2"/>
          <w:w w:val="103"/>
          <w:lang w:val="es-EC"/>
        </w:rPr>
        <w:t>i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27F4A2DE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Se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p</w:t>
      </w:r>
      <w:r w:rsidRPr="00AC5D1C">
        <w:rPr>
          <w:rFonts w:ascii="Calibri" w:eastAsia="Calibri" w:hAnsi="Calibri" w:cs="Calibri"/>
          <w:w w:val="108"/>
          <w:lang w:val="es-EC"/>
        </w:rPr>
        <w:t>ara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ó</w:t>
      </w:r>
      <w:r w:rsidRPr="00AC5D1C">
        <w:rPr>
          <w:rFonts w:ascii="Calibri" w:eastAsia="Calibri" w:hAnsi="Calibri" w:cs="Calibri"/>
          <w:w w:val="108"/>
          <w:lang w:val="es-EC"/>
        </w:rPr>
        <w:t>n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-1"/>
          <w:lang w:val="es-EC"/>
        </w:rPr>
        <w:t>z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bl</w:t>
      </w:r>
      <w:r w:rsidRPr="00AC5D1C">
        <w:rPr>
          <w:rFonts w:ascii="Calibri" w:eastAsia="Calibri" w:hAnsi="Calibri" w:cs="Calibri"/>
          <w:lang w:val="es-EC"/>
        </w:rPr>
        <w:t xml:space="preserve">e 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</w:t>
      </w:r>
      <w:proofErr w:type="gramEnd"/>
      <w:r w:rsidRPr="00AC5D1C">
        <w:rPr>
          <w:rFonts w:ascii="Calibri" w:eastAsia="Calibri" w:hAnsi="Calibri" w:cs="Calibri"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,</w:t>
      </w:r>
      <w:r w:rsidRPr="00AC5D1C">
        <w:rPr>
          <w:rFonts w:ascii="Calibri" w:eastAsia="Calibri" w:hAnsi="Calibri" w:cs="Calibri"/>
          <w:spacing w:val="-2"/>
          <w:w w:val="10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m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o/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s</w:t>
      </w:r>
      <w:r w:rsidRPr="00AC5D1C">
        <w:rPr>
          <w:rFonts w:ascii="Calibri" w:eastAsia="Calibri" w:hAnsi="Calibri" w:cs="Calibri"/>
          <w:w w:val="105"/>
          <w:lang w:val="es-EC"/>
        </w:rPr>
        <w:t>er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v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c</w:t>
      </w:r>
      <w:r w:rsidRPr="00AC5D1C">
        <w:rPr>
          <w:rFonts w:ascii="Calibri" w:eastAsia="Calibri" w:hAnsi="Calibri" w:cs="Calibri"/>
          <w:spacing w:val="-2"/>
          <w:w w:val="105"/>
          <w:lang w:val="es-EC"/>
        </w:rPr>
        <w:t>i</w:t>
      </w:r>
      <w:r w:rsidRPr="00AC5D1C">
        <w:rPr>
          <w:rFonts w:ascii="Calibri" w:eastAsia="Calibri" w:hAnsi="Calibri" w:cs="Calibri"/>
          <w:w w:val="105"/>
          <w:lang w:val="es-EC"/>
        </w:rPr>
        <w:t>o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mp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n</w:t>
      </w:r>
      <w:r w:rsidRPr="00AC5D1C">
        <w:rPr>
          <w:rFonts w:ascii="Calibri" w:eastAsia="Calibri" w:hAnsi="Calibri" w:cs="Calibri"/>
          <w:w w:val="106"/>
          <w:lang w:val="es-EC"/>
        </w:rPr>
        <w:t>ent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 xml:space="preserve">s </w:t>
      </w:r>
      <w:proofErr w:type="spellStart"/>
      <w:r w:rsidRPr="00AC5D1C">
        <w:rPr>
          <w:rFonts w:ascii="Calibri" w:eastAsia="Calibri" w:hAnsi="Calibri" w:cs="Calibri"/>
          <w:w w:val="112"/>
          <w:lang w:val="es-EC"/>
        </w:rPr>
        <w:t>Rea</w:t>
      </w:r>
      <w:r w:rsidRPr="00AC5D1C">
        <w:rPr>
          <w:rFonts w:ascii="Calibri" w:eastAsia="Calibri" w:hAnsi="Calibri" w:cs="Calibri"/>
          <w:spacing w:val="1"/>
          <w:w w:val="112"/>
          <w:lang w:val="es-EC"/>
        </w:rPr>
        <w:t>c</w:t>
      </w:r>
      <w:r w:rsidRPr="00AC5D1C">
        <w:rPr>
          <w:rFonts w:ascii="Calibri" w:eastAsia="Calibri" w:hAnsi="Calibri" w:cs="Calibri"/>
          <w:w w:val="103"/>
          <w:lang w:val="es-EC"/>
        </w:rPr>
        <w:t>t</w:t>
      </w:r>
      <w:proofErr w:type="spellEnd"/>
      <w:r w:rsidRPr="00AC5D1C">
        <w:rPr>
          <w:rFonts w:ascii="Calibri" w:eastAsia="Calibri" w:hAnsi="Calibri" w:cs="Calibri"/>
          <w:w w:val="103"/>
          <w:lang w:val="es-EC"/>
        </w:rPr>
        <w:t>.</w:t>
      </w:r>
    </w:p>
    <w:p w14:paraId="6F18D412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  <w:sectPr w:rsidR="00FE29A1" w:rsidRPr="00AC5D1C">
          <w:pgSz w:w="12240" w:h="15840"/>
          <w:pgMar w:top="760" w:right="960" w:bottom="280" w:left="980" w:header="570" w:footer="670" w:gutter="0"/>
          <w:cols w:space="720"/>
        </w:sect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ó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igo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egi</w:t>
      </w:r>
      <w:r w:rsidRPr="00AC5D1C">
        <w:rPr>
          <w:rFonts w:ascii="Calibri" w:eastAsia="Calibri" w:hAnsi="Calibri" w:cs="Calibri"/>
          <w:spacing w:val="1"/>
          <w:lang w:val="es-EC"/>
        </w:rPr>
        <w:t>bl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26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9"/>
          <w:lang w:val="es-EC"/>
        </w:rPr>
        <w:t>iz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268CA3F0" w14:textId="77777777" w:rsidR="00FE29A1" w:rsidRPr="00AC5D1C" w:rsidRDefault="00FE29A1">
      <w:pPr>
        <w:spacing w:before="9" w:line="140" w:lineRule="exact"/>
        <w:rPr>
          <w:sz w:val="15"/>
          <w:szCs w:val="15"/>
          <w:lang w:val="es-EC"/>
        </w:rPr>
      </w:pPr>
    </w:p>
    <w:p w14:paraId="7C79E927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lang w:val="es-EC"/>
        </w:rPr>
        <w:t>Se</w:t>
      </w:r>
      <w:r w:rsidRPr="00AC5D1C">
        <w:rPr>
          <w:rFonts w:ascii="Calibri" w:eastAsia="Calibri" w:hAnsi="Calibri" w:cs="Calibri"/>
          <w:spacing w:val="2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erarán</w:t>
      </w:r>
      <w:r w:rsidRPr="00AC5D1C">
        <w:rPr>
          <w:rFonts w:ascii="Calibri" w:eastAsia="Calibri" w:hAnsi="Calibri" w:cs="Calibri"/>
          <w:spacing w:val="-19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se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ñ</w:t>
      </w:r>
      <w:r w:rsidRPr="00AC5D1C">
        <w:rPr>
          <w:rFonts w:ascii="Calibri" w:eastAsia="Calibri" w:hAnsi="Calibri" w:cs="Calibri"/>
          <w:w w:val="108"/>
          <w:lang w:val="es-EC"/>
        </w:rPr>
        <w:t>ales</w:t>
      </w:r>
      <w:r w:rsidRPr="00AC5D1C">
        <w:rPr>
          <w:rFonts w:ascii="Calibri" w:eastAsia="Calibri" w:hAnsi="Calibri" w:cs="Calibri"/>
          <w:spacing w:val="9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11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1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ta:</w:t>
      </w:r>
    </w:p>
    <w:p w14:paraId="6BF27B7F" w14:textId="77777777" w:rsidR="00FE29A1" w:rsidRPr="00AC5D1C" w:rsidRDefault="00FE29A1">
      <w:pPr>
        <w:spacing w:before="6" w:line="120" w:lineRule="exact"/>
        <w:rPr>
          <w:sz w:val="12"/>
          <w:szCs w:val="12"/>
          <w:lang w:val="es-EC"/>
        </w:rPr>
      </w:pPr>
    </w:p>
    <w:p w14:paraId="50789A91" w14:textId="77777777" w:rsidR="00FE29A1" w:rsidRPr="00AC5D1C" w:rsidRDefault="00000000">
      <w:pPr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n</w:t>
      </w:r>
      <w:r w:rsidRPr="00AC5D1C">
        <w:rPr>
          <w:rFonts w:ascii="Calibri" w:eastAsia="Calibri" w:hAnsi="Calibri" w:cs="Calibri"/>
          <w:w w:val="106"/>
          <w:lang w:val="es-EC"/>
        </w:rPr>
        <w:t>fiar</w:t>
      </w:r>
      <w:r w:rsidRPr="00AC5D1C">
        <w:rPr>
          <w:rFonts w:ascii="Calibri" w:eastAsia="Calibri" w:hAnsi="Calibri" w:cs="Calibri"/>
          <w:spacing w:val="3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w w:val="106"/>
          <w:lang w:val="es-EC"/>
        </w:rPr>
        <w:t>úni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e</w:t>
      </w:r>
      <w:r w:rsidRPr="00AC5D1C">
        <w:rPr>
          <w:rFonts w:ascii="Calibri" w:eastAsia="Calibri" w:hAnsi="Calibri" w:cs="Calibri"/>
          <w:w w:val="106"/>
          <w:lang w:val="es-EC"/>
        </w:rPr>
        <w:t>nte</w:t>
      </w:r>
      <w:r w:rsidRPr="00AC5D1C">
        <w:rPr>
          <w:rFonts w:ascii="Calibri" w:eastAsia="Calibri" w:hAnsi="Calibri" w:cs="Calibri"/>
          <w:spacing w:val="-3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as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v</w:t>
      </w:r>
      <w:r w:rsidRPr="00AC5D1C">
        <w:rPr>
          <w:rFonts w:ascii="Calibri" w:eastAsia="Calibri" w:hAnsi="Calibri" w:cs="Calibri"/>
          <w:w w:val="108"/>
          <w:lang w:val="es-EC"/>
        </w:rPr>
        <w:t>ali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o</w:t>
      </w:r>
      <w:r w:rsidRPr="00AC5D1C">
        <w:rPr>
          <w:rFonts w:ascii="Calibri" w:eastAsia="Calibri" w:hAnsi="Calibri" w:cs="Calibri"/>
          <w:w w:val="108"/>
          <w:lang w:val="es-EC"/>
        </w:rPr>
        <w:t>nes</w:t>
      </w:r>
      <w:r w:rsidRPr="00AC5D1C">
        <w:rPr>
          <w:rFonts w:ascii="Calibri" w:eastAsia="Calibri" w:hAnsi="Calibri" w:cs="Calibri"/>
          <w:spacing w:val="-5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w w:val="96"/>
          <w:lang w:val="es-EC"/>
        </w:rPr>
        <w:t>f</w:t>
      </w:r>
      <w:r w:rsidRPr="00AC5D1C">
        <w:rPr>
          <w:rFonts w:ascii="Calibri" w:eastAsia="Calibri" w:hAnsi="Calibri" w:cs="Calibri"/>
          <w:spacing w:val="1"/>
          <w:w w:val="96"/>
          <w:lang w:val="es-EC"/>
        </w:rPr>
        <w:t>r</w:t>
      </w:r>
      <w:r w:rsidRPr="00AC5D1C">
        <w:rPr>
          <w:rFonts w:ascii="Calibri" w:eastAsia="Calibri" w:hAnsi="Calibri" w:cs="Calibri"/>
          <w:w w:val="104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e</w:t>
      </w:r>
      <w:r w:rsidRPr="00AC5D1C">
        <w:rPr>
          <w:rFonts w:ascii="Calibri" w:eastAsia="Calibri" w:hAnsi="Calibri" w:cs="Calibri"/>
          <w:spacing w:val="-2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3DCE8804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tar</w:t>
      </w:r>
      <w:r w:rsidRPr="00AC5D1C">
        <w:rPr>
          <w:rFonts w:ascii="Calibri" w:eastAsia="Calibri" w:hAnsi="Calibri" w:cs="Calibri"/>
          <w:spacing w:val="30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u</w:t>
      </w:r>
      <w:r w:rsidRPr="00AC5D1C">
        <w:rPr>
          <w:rFonts w:ascii="Calibri" w:eastAsia="Calibri" w:hAnsi="Calibri" w:cs="Calibri"/>
          <w:spacing w:val="-1"/>
          <w:lang w:val="es-EC"/>
        </w:rPr>
        <w:t>su</w:t>
      </w:r>
      <w:r w:rsidRPr="00AC5D1C">
        <w:rPr>
          <w:rFonts w:ascii="Calibri" w:eastAsia="Calibri" w:hAnsi="Calibri" w:cs="Calibri"/>
          <w:lang w:val="es-EC"/>
        </w:rPr>
        <w:t>ari</w:t>
      </w:r>
      <w:r w:rsidRPr="00AC5D1C">
        <w:rPr>
          <w:rFonts w:ascii="Calibri" w:eastAsia="Calibri" w:hAnsi="Calibri" w:cs="Calibri"/>
          <w:spacing w:val="3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_id</w:t>
      </w:r>
      <w:proofErr w:type="spellEnd"/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ta</w:t>
      </w:r>
      <w:r w:rsidRPr="00AC5D1C">
        <w:rPr>
          <w:rFonts w:ascii="Calibri" w:eastAsia="Calibri" w:hAnsi="Calibri" w:cs="Calibri"/>
          <w:spacing w:val="-2"/>
          <w:w w:val="105"/>
          <w:lang w:val="es-EC"/>
        </w:rPr>
        <w:t>m</w:t>
      </w:r>
      <w:r w:rsidRPr="00AC5D1C">
        <w:rPr>
          <w:rFonts w:ascii="Calibri" w:eastAsia="Calibri" w:hAnsi="Calibri" w:cs="Calibri"/>
          <w:w w:val="105"/>
          <w:lang w:val="es-EC"/>
        </w:rPr>
        <w:t>ente</w:t>
      </w:r>
      <w:r w:rsidRPr="00AC5D1C">
        <w:rPr>
          <w:rFonts w:ascii="Calibri" w:eastAsia="Calibri" w:hAnsi="Calibri" w:cs="Calibri"/>
          <w:spacing w:val="-6"/>
          <w:w w:val="10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Rea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t</w:t>
      </w:r>
      <w:proofErr w:type="spellEnd"/>
      <w:r w:rsidRPr="00AC5D1C">
        <w:rPr>
          <w:rFonts w:ascii="Calibri" w:eastAsia="Calibri" w:hAnsi="Calibri" w:cs="Calibri"/>
          <w:spacing w:val="4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efi</w:t>
      </w:r>
      <w:r w:rsidRPr="00AC5D1C">
        <w:rPr>
          <w:rFonts w:ascii="Calibri" w:eastAsia="Calibri" w:hAnsi="Calibri" w:cs="Calibri"/>
          <w:spacing w:val="-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ir</w:t>
      </w:r>
      <w:r w:rsidRPr="00AC5D1C">
        <w:rPr>
          <w:rFonts w:ascii="Calibri" w:eastAsia="Calibri" w:hAnsi="Calibri" w:cs="Calibri"/>
          <w:spacing w:val="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2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ent</w:t>
      </w:r>
      <w:r w:rsidRPr="00AC5D1C">
        <w:rPr>
          <w:rFonts w:ascii="Calibri" w:eastAsia="Calibri" w:hAnsi="Calibri" w:cs="Calibri"/>
          <w:spacing w:val="1"/>
          <w:lang w:val="es-EC"/>
        </w:rPr>
        <w:t>id</w:t>
      </w:r>
      <w:r w:rsidRPr="00AC5D1C">
        <w:rPr>
          <w:rFonts w:ascii="Calibri" w:eastAsia="Calibri" w:hAnsi="Calibri" w:cs="Calibri"/>
          <w:lang w:val="es-EC"/>
        </w:rPr>
        <w:t>ad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el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3744C50A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argar</w:t>
      </w:r>
      <w:r w:rsidRPr="00AC5D1C">
        <w:rPr>
          <w:rFonts w:ascii="Calibri" w:eastAsia="Calibri" w:hAnsi="Calibri" w:cs="Calibri"/>
          <w:spacing w:val="-7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od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w w:val="110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cc</w:t>
      </w:r>
      <w:r w:rsidRPr="00AC5D1C">
        <w:rPr>
          <w:rFonts w:ascii="Calibri" w:eastAsia="Calibri" w:hAnsi="Calibri" w:cs="Calibri"/>
          <w:w w:val="110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ó</w:t>
      </w:r>
      <w:r w:rsidRPr="00AC5D1C">
        <w:rPr>
          <w:rFonts w:ascii="Calibri" w:eastAsia="Calibri" w:hAnsi="Calibri" w:cs="Calibri"/>
          <w:w w:val="110"/>
          <w:lang w:val="es-EC"/>
        </w:rPr>
        <w:t>n</w:t>
      </w:r>
      <w:r w:rsidRPr="00AC5D1C">
        <w:rPr>
          <w:rFonts w:ascii="Calibri" w:eastAsia="Calibri" w:hAnsi="Calibri" w:cs="Calibri"/>
          <w:spacing w:val="-4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fi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tar</w:t>
      </w:r>
      <w:r w:rsidRPr="00AC5D1C">
        <w:rPr>
          <w:rFonts w:ascii="Calibri" w:eastAsia="Calibri" w:hAnsi="Calibri" w:cs="Calibri"/>
          <w:spacing w:val="2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w w:val="111"/>
          <w:lang w:val="es-EC"/>
        </w:rPr>
        <w:t>P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H</w:t>
      </w:r>
      <w:r w:rsidRPr="00AC5D1C">
        <w:rPr>
          <w:rFonts w:ascii="Calibri" w:eastAsia="Calibri" w:hAnsi="Calibri" w:cs="Calibri"/>
          <w:w w:val="101"/>
          <w:lang w:val="es-EC"/>
        </w:rPr>
        <w:t>P/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J</w:t>
      </w:r>
      <w:r w:rsidRPr="00AC5D1C">
        <w:rPr>
          <w:rFonts w:ascii="Calibri" w:eastAsia="Calibri" w:hAnsi="Calibri" w:cs="Calibri"/>
          <w:w w:val="105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v</w:t>
      </w:r>
      <w:r w:rsidRPr="00AC5D1C">
        <w:rPr>
          <w:rFonts w:ascii="Calibri" w:eastAsia="Calibri" w:hAnsi="Calibri" w:cs="Calibri"/>
          <w:w w:val="118"/>
          <w:lang w:val="es-EC"/>
        </w:rPr>
        <w:t>aS</w:t>
      </w:r>
      <w:r w:rsidRPr="00AC5D1C">
        <w:rPr>
          <w:rFonts w:ascii="Calibri" w:eastAsia="Calibri" w:hAnsi="Calibri" w:cs="Calibri"/>
          <w:spacing w:val="1"/>
          <w:w w:val="118"/>
          <w:lang w:val="es-EC"/>
        </w:rPr>
        <w:t>c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p</w:t>
      </w:r>
      <w:r w:rsidRPr="00AC5D1C">
        <w:rPr>
          <w:rFonts w:ascii="Calibri" w:eastAsia="Calibri" w:hAnsi="Calibri" w:cs="Calibri"/>
          <w:w w:val="103"/>
          <w:lang w:val="es-EC"/>
        </w:rPr>
        <w:t>t.</w:t>
      </w:r>
    </w:p>
    <w:p w14:paraId="6447E453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ali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b</w:t>
      </w:r>
      <w:r w:rsidRPr="00AC5D1C">
        <w:rPr>
          <w:rFonts w:ascii="Calibri" w:eastAsia="Calibri" w:hAnsi="Calibri" w:cs="Calibri"/>
          <w:lang w:val="es-EC"/>
        </w:rPr>
        <w:t>j</w:t>
      </w:r>
      <w:r w:rsidRPr="00AC5D1C">
        <w:rPr>
          <w:rFonts w:ascii="Calibri" w:eastAsia="Calibri" w:hAnsi="Calibri" w:cs="Calibri"/>
          <w:spacing w:val="-1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spacing w:val="4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spacing w:val="-2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ent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i</w:t>
      </w:r>
      <w:r w:rsidRPr="00AC5D1C">
        <w:rPr>
          <w:rFonts w:ascii="Calibri" w:eastAsia="Calibri" w:hAnsi="Calibri" w:cs="Calibri"/>
          <w:w w:val="106"/>
          <w:lang w:val="es-EC"/>
        </w:rPr>
        <w:t>f</w:t>
      </w:r>
      <w:r w:rsidRPr="00AC5D1C">
        <w:rPr>
          <w:rFonts w:ascii="Calibri" w:eastAsia="Calibri" w:hAnsi="Calibri" w:cs="Calibri"/>
          <w:spacing w:val="-2"/>
          <w:w w:val="10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r</w:t>
      </w:r>
      <w:r w:rsidRPr="00AC5D1C">
        <w:rPr>
          <w:rFonts w:ascii="Calibri" w:eastAsia="Calibri" w:hAnsi="Calibri" w:cs="Calibri"/>
          <w:w w:val="106"/>
          <w:lang w:val="es-EC"/>
        </w:rPr>
        <w:t>es</w:t>
      </w:r>
      <w:r w:rsidRPr="00AC5D1C">
        <w:rPr>
          <w:rFonts w:ascii="Calibri" w:eastAsia="Calibri" w:hAnsi="Calibri" w:cs="Calibri"/>
          <w:spacing w:val="-7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b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12"/>
          <w:lang w:val="es-EC"/>
        </w:rPr>
        <w:t>os.</w:t>
      </w:r>
    </w:p>
    <w:p w14:paraId="350F403C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D</w:t>
      </w:r>
      <w:r w:rsidRPr="00AC5D1C">
        <w:rPr>
          <w:rFonts w:ascii="Calibri" w:eastAsia="Calibri" w:hAnsi="Calibri" w:cs="Calibri"/>
          <w:spacing w:val="1"/>
          <w:lang w:val="es-EC"/>
        </w:rPr>
        <w:t>ev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lv</w:t>
      </w:r>
      <w:r w:rsidRPr="00AC5D1C">
        <w:rPr>
          <w:rFonts w:ascii="Calibri" w:eastAsia="Calibri" w:hAnsi="Calibri" w:cs="Calibri"/>
          <w:lang w:val="es-EC"/>
        </w:rPr>
        <w:t>er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H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P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20</w:t>
      </w:r>
      <w:r w:rsidRPr="00AC5D1C">
        <w:rPr>
          <w:rFonts w:ascii="Calibri" w:eastAsia="Calibri" w:hAnsi="Calibri" w:cs="Calibri"/>
          <w:lang w:val="es-EC"/>
        </w:rPr>
        <w:t>0</w:t>
      </w:r>
      <w:r w:rsidRPr="00AC5D1C">
        <w:rPr>
          <w:rFonts w:ascii="Calibri" w:eastAsia="Calibri" w:hAnsi="Calibri" w:cs="Calibri"/>
          <w:spacing w:val="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ara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od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os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95"/>
          <w:lang w:val="es-EC"/>
        </w:rPr>
        <w:t>rr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25200FD8" w14:textId="77777777" w:rsidR="00FE29A1" w:rsidRPr="00AC5D1C" w:rsidRDefault="00000000">
      <w:pPr>
        <w:spacing w:before="44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Ex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er</w:t>
      </w:r>
      <w:r w:rsidRPr="00AC5D1C">
        <w:rPr>
          <w:rFonts w:ascii="Calibri" w:eastAsia="Calibri" w:hAnsi="Calibri" w:cs="Calibri"/>
          <w:spacing w:val="26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lang w:val="es-EC"/>
        </w:rPr>
        <w:t>sta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k</w:t>
      </w:r>
      <w:proofErr w:type="spellEnd"/>
      <w:r w:rsidRPr="00AC5D1C">
        <w:rPr>
          <w:rFonts w:ascii="Calibri" w:eastAsia="Calibri" w:hAnsi="Calibri" w:cs="Calibri"/>
          <w:spacing w:val="4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ra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es</w:t>
      </w:r>
      <w:r w:rsidRPr="00AC5D1C">
        <w:rPr>
          <w:rFonts w:ascii="Calibri" w:eastAsia="Calibri" w:hAnsi="Calibri" w:cs="Calibri"/>
          <w:spacing w:val="40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 xml:space="preserve">o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nfo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ma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ó</w:t>
      </w:r>
      <w:r w:rsidRPr="00AC5D1C">
        <w:rPr>
          <w:rFonts w:ascii="Calibri" w:eastAsia="Calibri" w:hAnsi="Calibri" w:cs="Calibri"/>
          <w:lang w:val="es-EC"/>
        </w:rPr>
        <w:t xml:space="preserve">n 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i</w:t>
      </w:r>
      <w:r w:rsidRPr="00AC5D1C">
        <w:rPr>
          <w:rFonts w:ascii="Calibri" w:eastAsia="Calibri" w:hAnsi="Calibri" w:cs="Calibri"/>
          <w:lang w:val="es-EC"/>
        </w:rPr>
        <w:t>nt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rna</w:t>
      </w:r>
      <w:proofErr w:type="gramEnd"/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l</w:t>
      </w:r>
      <w:r w:rsidRPr="00AC5D1C">
        <w:rPr>
          <w:rFonts w:ascii="Calibri" w:eastAsia="Calibri" w:hAnsi="Calibri" w:cs="Calibri"/>
          <w:w w:val="105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-2"/>
          <w:w w:val="96"/>
          <w:lang w:val="es-EC"/>
        </w:rPr>
        <w:t>t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5A0CA756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D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pl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ar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ógi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04"/>
          <w:lang w:val="es-EC"/>
        </w:rPr>
        <w:t>ari</w:t>
      </w:r>
      <w:r w:rsidRPr="00AC5D1C">
        <w:rPr>
          <w:rFonts w:ascii="Calibri" w:eastAsia="Calibri" w:hAnsi="Calibri" w:cs="Calibri"/>
          <w:w w:val="107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e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327C6E3A" w14:textId="77777777" w:rsidR="00FE29A1" w:rsidRPr="00AC5D1C" w:rsidRDefault="00000000">
      <w:pPr>
        <w:spacing w:before="41"/>
        <w:ind w:left="316"/>
        <w:rPr>
          <w:rFonts w:ascii="Calibri" w:eastAsia="Calibri" w:hAnsi="Calibri" w:cs="Calibri"/>
          <w:lang w:val="es-EC"/>
        </w:rPr>
      </w:pPr>
      <w:r w:rsidRPr="00AC5D1C">
        <w:rPr>
          <w:rFonts w:ascii="Verdana" w:eastAsia="Verdana" w:hAnsi="Verdana" w:cs="Verdana"/>
          <w:w w:val="84"/>
          <w:lang w:val="es-EC"/>
        </w:rPr>
        <w:t>•</w:t>
      </w:r>
      <w:r w:rsidRPr="00AC5D1C">
        <w:rPr>
          <w:rFonts w:ascii="Verdana" w:eastAsia="Verdana" w:hAnsi="Verdana" w:cs="Verdana"/>
          <w:spacing w:val="-7"/>
          <w:w w:val="8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z</w:t>
      </w:r>
      <w:r w:rsidRPr="00AC5D1C">
        <w:rPr>
          <w:rFonts w:ascii="Calibri" w:eastAsia="Calibri" w:hAnsi="Calibri" w:cs="Calibri"/>
          <w:spacing w:val="1"/>
          <w:lang w:val="es-EC"/>
        </w:rPr>
        <w:t>cl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27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xc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v</w:t>
      </w:r>
      <w:r w:rsidRPr="00AC5D1C">
        <w:rPr>
          <w:rFonts w:ascii="Calibri" w:eastAsia="Calibri" w:hAnsi="Calibri" w:cs="Calibri"/>
          <w:w w:val="107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e</w:t>
      </w:r>
      <w:r w:rsidRPr="00AC5D1C">
        <w:rPr>
          <w:rFonts w:ascii="Calibri" w:eastAsia="Calibri" w:hAnsi="Calibri" w:cs="Calibri"/>
          <w:w w:val="107"/>
          <w:lang w:val="es-EC"/>
        </w:rPr>
        <w:t>nte</w:t>
      </w:r>
      <w:r w:rsidRPr="00AC5D1C">
        <w:rPr>
          <w:rFonts w:ascii="Calibri" w:eastAsia="Calibri" w:hAnsi="Calibri" w:cs="Calibri"/>
          <w:spacing w:val="-12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w w:val="107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w w:val="107"/>
          <w:lang w:val="es-EC"/>
        </w:rPr>
        <w:t>o</w:t>
      </w:r>
      <w:r w:rsidRPr="00AC5D1C">
        <w:rPr>
          <w:rFonts w:ascii="Calibri" w:eastAsia="Calibri" w:hAnsi="Calibri" w:cs="Calibri"/>
          <w:spacing w:val="30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at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,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eglas</w:t>
      </w:r>
      <w:r w:rsidRPr="00AC5D1C">
        <w:rPr>
          <w:rFonts w:ascii="Calibri" w:eastAsia="Calibri" w:hAnsi="Calibri" w:cs="Calibri"/>
          <w:spacing w:val="3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ego</w:t>
      </w:r>
      <w:r w:rsidRPr="00AC5D1C">
        <w:rPr>
          <w:rFonts w:ascii="Calibri" w:eastAsia="Calibri" w:hAnsi="Calibri" w:cs="Calibri"/>
          <w:spacing w:val="3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io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f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rmato</w:t>
      </w:r>
      <w:r w:rsidRPr="00AC5D1C">
        <w:rPr>
          <w:rFonts w:ascii="Calibri" w:eastAsia="Calibri" w:hAnsi="Calibri" w:cs="Calibri"/>
          <w:spacing w:val="1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p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ta.</w:t>
      </w:r>
    </w:p>
    <w:p w14:paraId="6A9D74B2" w14:textId="77777777" w:rsidR="00FE29A1" w:rsidRPr="00AC5D1C" w:rsidRDefault="00FE29A1">
      <w:pPr>
        <w:spacing w:before="17" w:line="220" w:lineRule="exact"/>
        <w:rPr>
          <w:sz w:val="22"/>
          <w:szCs w:val="22"/>
          <w:lang w:val="es-EC"/>
        </w:rPr>
      </w:pPr>
    </w:p>
    <w:p w14:paraId="3592B166" w14:textId="77777777" w:rsidR="00FE29A1" w:rsidRPr="00AC5D1C" w:rsidRDefault="00000000">
      <w:pPr>
        <w:ind w:left="100"/>
        <w:rPr>
          <w:rFonts w:ascii="Calibri" w:eastAsia="Calibri" w:hAnsi="Calibri" w:cs="Calibri"/>
          <w:sz w:val="30"/>
          <w:szCs w:val="30"/>
          <w:lang w:val="es-EC"/>
        </w:rPr>
      </w:pP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14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 xml:space="preserve">. 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esu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>l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t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ado fun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c</w:t>
      </w:r>
      <w:r w:rsidRPr="00AC5D1C">
        <w:rPr>
          <w:rFonts w:ascii="Calibri" w:eastAsia="Calibri" w:hAnsi="Calibri" w:cs="Calibri"/>
          <w:b/>
          <w:color w:val="17365D"/>
          <w:spacing w:val="3"/>
          <w:sz w:val="30"/>
          <w:szCs w:val="30"/>
          <w:lang w:val="es-EC"/>
        </w:rPr>
        <w:t>i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o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n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al</w:t>
      </w:r>
      <w:r w:rsidRPr="00AC5D1C">
        <w:rPr>
          <w:rFonts w:ascii="Calibri" w:eastAsia="Calibri" w:hAnsi="Calibri" w:cs="Calibri"/>
          <w:b/>
          <w:color w:val="17365D"/>
          <w:spacing w:val="1"/>
          <w:sz w:val="30"/>
          <w:szCs w:val="30"/>
          <w:lang w:val="es-EC"/>
        </w:rPr>
        <w:t xml:space="preserve"> 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espe</w:t>
      </w:r>
      <w:r w:rsidRPr="00AC5D1C">
        <w:rPr>
          <w:rFonts w:ascii="Calibri" w:eastAsia="Calibri" w:hAnsi="Calibri" w:cs="Calibri"/>
          <w:b/>
          <w:color w:val="17365D"/>
          <w:spacing w:val="-1"/>
          <w:sz w:val="30"/>
          <w:szCs w:val="30"/>
          <w:lang w:val="es-EC"/>
        </w:rPr>
        <w:t>r</w:t>
      </w:r>
      <w:r w:rsidRPr="00AC5D1C">
        <w:rPr>
          <w:rFonts w:ascii="Calibri" w:eastAsia="Calibri" w:hAnsi="Calibri" w:cs="Calibri"/>
          <w:b/>
          <w:color w:val="17365D"/>
          <w:sz w:val="30"/>
          <w:szCs w:val="30"/>
          <w:lang w:val="es-EC"/>
        </w:rPr>
        <w:t>ado</w:t>
      </w:r>
    </w:p>
    <w:p w14:paraId="57AC5CA3" w14:textId="77777777" w:rsidR="00FE29A1" w:rsidRPr="00AC5D1C" w:rsidRDefault="00FE29A1">
      <w:pPr>
        <w:spacing w:before="6" w:line="140" w:lineRule="exact"/>
        <w:rPr>
          <w:sz w:val="15"/>
          <w:szCs w:val="15"/>
          <w:lang w:val="es-EC"/>
        </w:rPr>
      </w:pPr>
    </w:p>
    <w:p w14:paraId="0A6AB71B" w14:textId="77777777" w:rsidR="00FE29A1" w:rsidRPr="00AC5D1C" w:rsidRDefault="00000000">
      <w:pPr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1</w:t>
      </w:r>
      <w:r w:rsidRPr="00AC5D1C">
        <w:rPr>
          <w:rFonts w:ascii="Calibri" w:eastAsia="Calibri" w:hAnsi="Calibri" w:cs="Calibri"/>
          <w:lang w:val="es-EC"/>
        </w:rPr>
        <w:t xml:space="preserve">.   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V</w:t>
      </w:r>
      <w:r w:rsidRPr="00AC5D1C">
        <w:rPr>
          <w:rFonts w:ascii="Calibri" w:eastAsia="Calibri" w:hAnsi="Calibri" w:cs="Calibri"/>
          <w:w w:val="107"/>
          <w:lang w:val="es-EC"/>
        </w:rPr>
        <w:t>is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aliz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a</w:t>
      </w:r>
      <w:r w:rsidRPr="00AC5D1C">
        <w:rPr>
          <w:rFonts w:ascii="Calibri" w:eastAsia="Calibri" w:hAnsi="Calibri" w:cs="Calibri"/>
          <w:w w:val="107"/>
          <w:lang w:val="es-EC"/>
        </w:rPr>
        <w:t>r</w:t>
      </w:r>
      <w:r w:rsidRPr="00AC5D1C">
        <w:rPr>
          <w:rFonts w:ascii="Calibri" w:eastAsia="Calibri" w:hAnsi="Calibri" w:cs="Calibri"/>
          <w:spacing w:val="-2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spacing w:val="2"/>
          <w:lang w:val="es-EC"/>
        </w:rPr>
        <w:t>a</w:t>
      </w:r>
      <w:r w:rsidRPr="00AC5D1C">
        <w:rPr>
          <w:rFonts w:ascii="Calibri" w:eastAsia="Calibri" w:hAnsi="Calibri" w:cs="Calibri"/>
          <w:lang w:val="es-EC"/>
        </w:rPr>
        <w:t>s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w w:val="109"/>
          <w:lang w:val="es-EC"/>
        </w:rPr>
        <w:t>so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d</w:t>
      </w:r>
      <w:r w:rsidRPr="00AC5D1C">
        <w:rPr>
          <w:rFonts w:ascii="Calibri" w:eastAsia="Calibri" w:hAnsi="Calibri" w:cs="Calibri"/>
          <w:w w:val="109"/>
          <w:lang w:val="es-EC"/>
        </w:rPr>
        <w:t>es</w:t>
      </w:r>
      <w:r w:rsidRPr="00AC5D1C">
        <w:rPr>
          <w:rFonts w:ascii="Calibri" w:eastAsia="Calibri" w:hAnsi="Calibri" w:cs="Calibri"/>
          <w:spacing w:val="-6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2"/>
          <w:w w:val="102"/>
          <w:lang w:val="es-EC"/>
        </w:rPr>
        <w:t>g</w:t>
      </w:r>
      <w:r w:rsidRPr="00AC5D1C">
        <w:rPr>
          <w:rFonts w:ascii="Calibri" w:eastAsia="Calibri" w:hAnsi="Calibri" w:cs="Calibri"/>
          <w:w w:val="105"/>
          <w:lang w:val="es-EC"/>
        </w:rPr>
        <w:t>ist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r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16"/>
          <w:lang w:val="es-EC"/>
        </w:rPr>
        <w:t>s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3AFF2AC6" w14:textId="77777777" w:rsidR="00FE29A1" w:rsidRPr="00AC5D1C" w:rsidRDefault="00000000">
      <w:pPr>
        <w:spacing w:before="36"/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2</w:t>
      </w:r>
      <w:r w:rsidRPr="00AC5D1C">
        <w:rPr>
          <w:rFonts w:ascii="Calibri" w:eastAsia="Calibri" w:hAnsi="Calibri" w:cs="Calibri"/>
          <w:lang w:val="es-EC"/>
        </w:rPr>
        <w:t xml:space="preserve">.   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F</w:t>
      </w:r>
      <w:r w:rsidRPr="00AC5D1C">
        <w:rPr>
          <w:rFonts w:ascii="Calibri" w:eastAsia="Calibri" w:hAnsi="Calibri" w:cs="Calibri"/>
          <w:lang w:val="es-EC"/>
        </w:rPr>
        <w:t>i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ar</w:t>
      </w:r>
      <w:r w:rsidRPr="00AC5D1C">
        <w:rPr>
          <w:rFonts w:ascii="Calibri" w:eastAsia="Calibri" w:hAnsi="Calibri" w:cs="Calibri"/>
          <w:spacing w:val="1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 xml:space="preserve">or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o</w:t>
      </w:r>
      <w:r w:rsidRPr="00AC5D1C">
        <w:rPr>
          <w:rFonts w:ascii="Calibri" w:eastAsia="Calibri" w:hAnsi="Calibri" w:cs="Calibri"/>
          <w:lang w:val="es-EC"/>
        </w:rPr>
        <w:t>ri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ad</w:t>
      </w:r>
      <w:r w:rsidRPr="00AC5D1C">
        <w:rPr>
          <w:rFonts w:ascii="Calibri" w:eastAsia="Calibri" w:hAnsi="Calibri" w:cs="Calibri"/>
          <w:spacing w:val="23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m</w:t>
      </w:r>
      <w:r w:rsidRPr="00AC5D1C">
        <w:rPr>
          <w:rFonts w:ascii="Calibri" w:eastAsia="Calibri" w:hAnsi="Calibri" w:cs="Calibri"/>
          <w:spacing w:val="1"/>
          <w:lang w:val="es-EC"/>
        </w:rPr>
        <w:t>ed</w:t>
      </w:r>
      <w:r w:rsidRPr="00AC5D1C">
        <w:rPr>
          <w:rFonts w:ascii="Calibri" w:eastAsia="Calibri" w:hAnsi="Calibri" w:cs="Calibri"/>
          <w:lang w:val="es-EC"/>
        </w:rPr>
        <w:t>ia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lang w:val="es-EC"/>
        </w:rPr>
        <w:t>te</w:t>
      </w:r>
      <w:r w:rsidRPr="00AC5D1C">
        <w:rPr>
          <w:rFonts w:ascii="Calibri" w:eastAsia="Calibri" w:hAnsi="Calibri" w:cs="Calibri"/>
          <w:spacing w:val="3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10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10"/>
          <w:lang w:val="es-EC"/>
        </w:rPr>
        <w:t>su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l</w:t>
      </w:r>
      <w:r w:rsidRPr="00AC5D1C">
        <w:rPr>
          <w:rFonts w:ascii="Calibri" w:eastAsia="Calibri" w:hAnsi="Calibri" w:cs="Calibri"/>
          <w:w w:val="110"/>
          <w:lang w:val="es-EC"/>
        </w:rPr>
        <w:t>tas</w:t>
      </w:r>
      <w:r w:rsidRPr="00AC5D1C">
        <w:rPr>
          <w:rFonts w:ascii="Calibri" w:eastAsia="Calibri" w:hAnsi="Calibri" w:cs="Calibri"/>
          <w:spacing w:val="-5"/>
          <w:w w:val="110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al</w:t>
      </w:r>
      <w:r w:rsidRPr="00AC5D1C">
        <w:rPr>
          <w:rFonts w:ascii="Calibri" w:eastAsia="Calibri" w:hAnsi="Calibri" w:cs="Calibri"/>
          <w:spacing w:val="12"/>
          <w:lang w:val="es-EC"/>
        </w:rPr>
        <w:t xml:space="preserve"> </w:t>
      </w:r>
      <w:proofErr w:type="spellStart"/>
      <w:r w:rsidRPr="00AC5D1C">
        <w:rPr>
          <w:rFonts w:ascii="Calibri" w:eastAsia="Calibri" w:hAnsi="Calibri" w:cs="Calibri"/>
          <w:spacing w:val="1"/>
          <w:w w:val="106"/>
          <w:lang w:val="es-EC"/>
        </w:rPr>
        <w:t>b</w:t>
      </w:r>
      <w:r w:rsidRPr="00AC5D1C">
        <w:rPr>
          <w:rFonts w:ascii="Calibri" w:eastAsia="Calibri" w:hAnsi="Calibri" w:cs="Calibri"/>
          <w:w w:val="116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k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proofErr w:type="spellEnd"/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6A18CEF6" w14:textId="77777777" w:rsidR="00FE29A1" w:rsidRPr="00AC5D1C" w:rsidRDefault="00000000">
      <w:pPr>
        <w:spacing w:before="37"/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3</w:t>
      </w:r>
      <w:r w:rsidRPr="00AC5D1C">
        <w:rPr>
          <w:rFonts w:ascii="Calibri" w:eastAsia="Calibri" w:hAnsi="Calibri" w:cs="Calibri"/>
          <w:lang w:val="es-EC"/>
        </w:rPr>
        <w:t xml:space="preserve">.   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rear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na</w:t>
      </w:r>
      <w:r w:rsidRPr="00AC5D1C">
        <w:rPr>
          <w:rFonts w:ascii="Calibri" w:eastAsia="Calibri" w:hAnsi="Calibri" w:cs="Calibri"/>
          <w:spacing w:val="14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n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v</w:t>
      </w:r>
      <w:r w:rsidRPr="00AC5D1C">
        <w:rPr>
          <w:rFonts w:ascii="Calibri" w:eastAsia="Calibri" w:hAnsi="Calibri" w:cs="Calibri"/>
          <w:lang w:val="es-EC"/>
        </w:rPr>
        <w:t>a</w:t>
      </w:r>
      <w:r w:rsidRPr="00AC5D1C">
        <w:rPr>
          <w:rFonts w:ascii="Calibri" w:eastAsia="Calibri" w:hAnsi="Calibri" w:cs="Calibri"/>
          <w:spacing w:val="1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l</w:t>
      </w:r>
      <w:r w:rsidRPr="00AC5D1C">
        <w:rPr>
          <w:rFonts w:ascii="Calibri" w:eastAsia="Calibri" w:hAnsi="Calibri" w:cs="Calibri"/>
          <w:w w:val="116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16"/>
          <w:lang w:val="es-EC"/>
        </w:rPr>
        <w:t>c</w:t>
      </w:r>
      <w:r w:rsidRPr="00AC5D1C">
        <w:rPr>
          <w:rFonts w:ascii="Calibri" w:eastAsia="Calibri" w:hAnsi="Calibri" w:cs="Calibri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54C895D2" w14:textId="77777777" w:rsidR="00FE29A1" w:rsidRPr="00AC5D1C" w:rsidRDefault="00000000">
      <w:pPr>
        <w:spacing w:before="36"/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4</w:t>
      </w:r>
      <w:r w:rsidRPr="00AC5D1C">
        <w:rPr>
          <w:rFonts w:ascii="Calibri" w:eastAsia="Calibri" w:hAnsi="Calibri" w:cs="Calibri"/>
          <w:lang w:val="es-EC"/>
        </w:rPr>
        <w:t xml:space="preserve">.   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Asignar</w:t>
      </w:r>
      <w:r w:rsidRPr="00AC5D1C">
        <w:rPr>
          <w:rFonts w:ascii="Calibri" w:eastAsia="Calibri" w:hAnsi="Calibri" w:cs="Calibri"/>
          <w:spacing w:val="3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2"/>
          <w:w w:val="105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5"/>
          <w:lang w:val="es-EC"/>
        </w:rPr>
        <w:t>u</w:t>
      </w:r>
      <w:r w:rsidRPr="00AC5D1C">
        <w:rPr>
          <w:rFonts w:ascii="Calibri" w:eastAsia="Calibri" w:hAnsi="Calibri" w:cs="Calibri"/>
          <w:w w:val="105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o</w:t>
      </w:r>
      <w:r w:rsidRPr="00AC5D1C">
        <w:rPr>
          <w:rFonts w:ascii="Calibri" w:eastAsia="Calibri" w:hAnsi="Calibri" w:cs="Calibri"/>
          <w:w w:val="105"/>
          <w:lang w:val="es-EC"/>
        </w:rPr>
        <w:t>máti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c</w:t>
      </w:r>
      <w:r w:rsidRPr="00AC5D1C">
        <w:rPr>
          <w:rFonts w:ascii="Calibri" w:eastAsia="Calibri" w:hAnsi="Calibri" w:cs="Calibri"/>
          <w:w w:val="105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5"/>
          <w:lang w:val="es-EC"/>
        </w:rPr>
        <w:t>nte</w:t>
      </w:r>
      <w:r w:rsidRPr="00AC5D1C">
        <w:rPr>
          <w:rFonts w:ascii="Calibri" w:eastAsia="Calibri" w:hAnsi="Calibri" w:cs="Calibri"/>
          <w:spacing w:val="5"/>
          <w:w w:val="10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</w:t>
      </w:r>
      <w:r w:rsidRPr="00AC5D1C">
        <w:rPr>
          <w:rFonts w:ascii="Calibri" w:eastAsia="Calibri" w:hAnsi="Calibri" w:cs="Calibri"/>
          <w:spacing w:val="1"/>
          <w:lang w:val="es-EC"/>
        </w:rPr>
        <w:t>s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ario</w:t>
      </w:r>
      <w:r w:rsidRPr="00AC5D1C">
        <w:rPr>
          <w:rFonts w:ascii="Calibri" w:eastAsia="Calibri" w:hAnsi="Calibri" w:cs="Calibri"/>
          <w:spacing w:val="38"/>
          <w:lang w:val="es-EC"/>
        </w:rPr>
        <w:t xml:space="preserve"> 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u</w:t>
      </w:r>
      <w:r w:rsidRPr="00AC5D1C">
        <w:rPr>
          <w:rFonts w:ascii="Calibri" w:eastAsia="Calibri" w:hAnsi="Calibri" w:cs="Calibri"/>
          <w:w w:val="101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101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23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o.</w:t>
      </w:r>
    </w:p>
    <w:p w14:paraId="2E288D0E" w14:textId="77777777" w:rsidR="00FE29A1" w:rsidRPr="00AC5D1C" w:rsidRDefault="00000000">
      <w:pPr>
        <w:spacing w:before="36"/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5</w:t>
      </w:r>
      <w:r w:rsidRPr="00AC5D1C">
        <w:rPr>
          <w:rFonts w:ascii="Calibri" w:eastAsia="Calibri" w:hAnsi="Calibri" w:cs="Calibri"/>
          <w:lang w:val="es-EC"/>
        </w:rPr>
        <w:t xml:space="preserve">.   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am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b</w:t>
      </w:r>
      <w:r w:rsidRPr="00AC5D1C">
        <w:rPr>
          <w:rFonts w:ascii="Calibri" w:eastAsia="Calibri" w:hAnsi="Calibri" w:cs="Calibri"/>
          <w:w w:val="109"/>
          <w:lang w:val="es-EC"/>
        </w:rPr>
        <w:t>iar</w:t>
      </w:r>
      <w:r w:rsidRPr="00AC5D1C">
        <w:rPr>
          <w:rFonts w:ascii="Calibri" w:eastAsia="Calibri" w:hAnsi="Calibri" w:cs="Calibri"/>
          <w:spacing w:val="-5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ta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37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lang w:val="es-EC"/>
        </w:rPr>
        <w:t>re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eta</w:t>
      </w:r>
      <w:r w:rsidRPr="00AC5D1C">
        <w:rPr>
          <w:rFonts w:ascii="Calibri" w:eastAsia="Calibri" w:hAnsi="Calibri" w:cs="Calibri"/>
          <w:spacing w:val="1"/>
          <w:lang w:val="es-EC"/>
        </w:rPr>
        <w:t>nd</w:t>
      </w:r>
      <w:r w:rsidRPr="00AC5D1C">
        <w:rPr>
          <w:rFonts w:ascii="Calibri" w:eastAsia="Calibri" w:hAnsi="Calibri" w:cs="Calibri"/>
          <w:lang w:val="es-EC"/>
        </w:rPr>
        <w:t xml:space="preserve">o </w:t>
      </w:r>
      <w:r w:rsidRPr="00AC5D1C">
        <w:rPr>
          <w:rFonts w:ascii="Calibri" w:eastAsia="Calibri" w:hAnsi="Calibri" w:cs="Calibri"/>
          <w:spacing w:val="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l</w:t>
      </w:r>
      <w:r w:rsidRPr="00AC5D1C">
        <w:rPr>
          <w:rFonts w:ascii="Calibri" w:eastAsia="Calibri" w:hAnsi="Calibri" w:cs="Calibri"/>
          <w:lang w:val="es-EC"/>
        </w:rPr>
        <w:t>as</w:t>
      </w:r>
      <w:proofErr w:type="gramEnd"/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eglas</w:t>
      </w:r>
      <w:r w:rsidRPr="00AC5D1C">
        <w:rPr>
          <w:rFonts w:ascii="Calibri" w:eastAsia="Calibri" w:hAnsi="Calibri" w:cs="Calibri"/>
          <w:spacing w:val="31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96"/>
          <w:lang w:val="es-EC"/>
        </w:rPr>
        <w:t>t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13"/>
          <w:lang w:val="es-EC"/>
        </w:rPr>
        <w:t>ansi</w:t>
      </w:r>
      <w:r w:rsidRPr="00AC5D1C">
        <w:rPr>
          <w:rFonts w:ascii="Calibri" w:eastAsia="Calibri" w:hAnsi="Calibri" w:cs="Calibri"/>
          <w:spacing w:val="1"/>
          <w:w w:val="113"/>
          <w:lang w:val="es-EC"/>
        </w:rPr>
        <w:t>c</w:t>
      </w:r>
      <w:r w:rsidRPr="00AC5D1C">
        <w:rPr>
          <w:rFonts w:ascii="Calibri" w:eastAsia="Calibri" w:hAnsi="Calibri" w:cs="Calibri"/>
          <w:w w:val="104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ó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64B81DE9" w14:textId="77777777" w:rsidR="00FE29A1" w:rsidRPr="00AC5D1C" w:rsidRDefault="00000000">
      <w:pPr>
        <w:spacing w:before="36"/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6</w:t>
      </w:r>
      <w:r w:rsidRPr="00AC5D1C">
        <w:rPr>
          <w:rFonts w:ascii="Calibri" w:eastAsia="Calibri" w:hAnsi="Calibri" w:cs="Calibri"/>
          <w:lang w:val="es-EC"/>
        </w:rPr>
        <w:t xml:space="preserve">.   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n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su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w w:val="109"/>
          <w:lang w:val="es-EC"/>
        </w:rPr>
        <w:t>tar</w:t>
      </w:r>
      <w:r w:rsidRPr="00AC5D1C">
        <w:rPr>
          <w:rFonts w:ascii="Calibri" w:eastAsia="Calibri" w:hAnsi="Calibri" w:cs="Calibri"/>
          <w:spacing w:val="-7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una</w:t>
      </w:r>
      <w:r w:rsidRPr="00AC5D1C">
        <w:rPr>
          <w:rFonts w:ascii="Calibri" w:eastAsia="Calibri" w:hAnsi="Calibri" w:cs="Calibri"/>
          <w:spacing w:val="1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s</w:t>
      </w:r>
      <w:r w:rsidRPr="00AC5D1C">
        <w:rPr>
          <w:rFonts w:ascii="Calibri" w:eastAsia="Calibri" w:hAnsi="Calibri" w:cs="Calibri"/>
          <w:w w:val="108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l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8"/>
          <w:lang w:val="es-EC"/>
        </w:rPr>
        <w:t>u</w:t>
      </w:r>
      <w:r w:rsidRPr="00AC5D1C">
        <w:rPr>
          <w:rFonts w:ascii="Calibri" w:eastAsia="Calibri" w:hAnsi="Calibri" w:cs="Calibri"/>
          <w:w w:val="108"/>
          <w:lang w:val="es-EC"/>
        </w:rPr>
        <w:t>d</w:t>
      </w:r>
      <w:r w:rsidRPr="00AC5D1C">
        <w:rPr>
          <w:rFonts w:ascii="Calibri" w:eastAsia="Calibri" w:hAnsi="Calibri" w:cs="Calibri"/>
          <w:spacing w:val="-4"/>
          <w:w w:val="10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 xml:space="preserve">or 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u</w:t>
      </w:r>
      <w:r w:rsidRPr="00AC5D1C">
        <w:rPr>
          <w:rFonts w:ascii="Calibri" w:eastAsia="Calibri" w:hAnsi="Calibri" w:cs="Calibri"/>
          <w:spacing w:val="1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3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d</w:t>
      </w:r>
      <w:r w:rsidRPr="00AC5D1C">
        <w:rPr>
          <w:rFonts w:ascii="Calibri" w:eastAsia="Calibri" w:hAnsi="Calibri" w:cs="Calibri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104"/>
          <w:lang w:val="es-EC"/>
        </w:rPr>
        <w:t>n</w:t>
      </w:r>
      <w:r w:rsidRPr="00AC5D1C">
        <w:rPr>
          <w:rFonts w:ascii="Calibri" w:eastAsia="Calibri" w:hAnsi="Calibri" w:cs="Calibri"/>
          <w:w w:val="99"/>
          <w:lang w:val="es-EC"/>
        </w:rPr>
        <w:t>t</w:t>
      </w:r>
      <w:r w:rsidRPr="00AC5D1C">
        <w:rPr>
          <w:rFonts w:ascii="Calibri" w:eastAsia="Calibri" w:hAnsi="Calibri" w:cs="Calibri"/>
          <w:spacing w:val="1"/>
          <w:w w:val="99"/>
          <w:lang w:val="es-EC"/>
        </w:rPr>
        <w:t>i</w:t>
      </w:r>
      <w:r w:rsidRPr="00AC5D1C">
        <w:rPr>
          <w:rFonts w:ascii="Calibri" w:eastAsia="Calibri" w:hAnsi="Calibri" w:cs="Calibri"/>
          <w:w w:val="110"/>
          <w:lang w:val="es-EC"/>
        </w:rPr>
        <w:t>fi</w:t>
      </w:r>
      <w:r w:rsidRPr="00AC5D1C">
        <w:rPr>
          <w:rFonts w:ascii="Calibri" w:eastAsia="Calibri" w:hAnsi="Calibri" w:cs="Calibri"/>
          <w:spacing w:val="1"/>
          <w:w w:val="110"/>
          <w:lang w:val="es-EC"/>
        </w:rPr>
        <w:t>c</w:t>
      </w:r>
      <w:r w:rsidRPr="00AC5D1C">
        <w:rPr>
          <w:rFonts w:ascii="Calibri" w:eastAsia="Calibri" w:hAnsi="Calibri" w:cs="Calibri"/>
          <w:w w:val="108"/>
          <w:lang w:val="es-EC"/>
        </w:rPr>
        <w:t>a</w:t>
      </w:r>
      <w:r w:rsidRPr="00AC5D1C">
        <w:rPr>
          <w:rFonts w:ascii="Calibri" w:eastAsia="Calibri" w:hAnsi="Calibri" w:cs="Calibri"/>
          <w:spacing w:val="1"/>
          <w:w w:val="108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06606CF5" w14:textId="77777777" w:rsidR="00FE29A1" w:rsidRPr="00AC5D1C" w:rsidRDefault="00000000">
      <w:pPr>
        <w:spacing w:before="36"/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7</w:t>
      </w:r>
      <w:r w:rsidRPr="00AC5D1C">
        <w:rPr>
          <w:rFonts w:ascii="Calibri" w:eastAsia="Calibri" w:hAnsi="Calibri" w:cs="Calibri"/>
          <w:lang w:val="es-EC"/>
        </w:rPr>
        <w:t xml:space="preserve">.   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V</w:t>
      </w:r>
      <w:r w:rsidRPr="00AC5D1C">
        <w:rPr>
          <w:rFonts w:ascii="Calibri" w:eastAsia="Calibri" w:hAnsi="Calibri" w:cs="Calibri"/>
          <w:w w:val="107"/>
          <w:lang w:val="es-EC"/>
        </w:rPr>
        <w:t>is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u</w:t>
      </w:r>
      <w:r w:rsidRPr="00AC5D1C">
        <w:rPr>
          <w:rFonts w:ascii="Calibri" w:eastAsia="Calibri" w:hAnsi="Calibri" w:cs="Calibri"/>
          <w:w w:val="107"/>
          <w:lang w:val="es-EC"/>
        </w:rPr>
        <w:t>aliz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a</w:t>
      </w:r>
      <w:r w:rsidRPr="00AC5D1C">
        <w:rPr>
          <w:rFonts w:ascii="Calibri" w:eastAsia="Calibri" w:hAnsi="Calibri" w:cs="Calibri"/>
          <w:w w:val="107"/>
          <w:lang w:val="es-EC"/>
        </w:rPr>
        <w:t>r</w:t>
      </w:r>
      <w:r w:rsidRPr="00AC5D1C">
        <w:rPr>
          <w:rFonts w:ascii="Calibri" w:eastAsia="Calibri" w:hAnsi="Calibri" w:cs="Calibri"/>
          <w:spacing w:val="-2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l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1"/>
          <w:lang w:val="es-EC"/>
        </w:rPr>
        <w:t>s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lang w:val="es-EC"/>
        </w:rPr>
        <w:t>m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n</w:t>
      </w:r>
      <w:r w:rsidRPr="00AC5D1C">
        <w:rPr>
          <w:rFonts w:ascii="Calibri" w:eastAsia="Calibri" w:hAnsi="Calibri" w:cs="Calibri"/>
          <w:spacing w:val="40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w w:val="109"/>
          <w:lang w:val="es-EC"/>
        </w:rPr>
        <w:t>so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l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c</w:t>
      </w:r>
      <w:r w:rsidRPr="00AC5D1C">
        <w:rPr>
          <w:rFonts w:ascii="Calibri" w:eastAsia="Calibri" w:hAnsi="Calibri" w:cs="Calibri"/>
          <w:w w:val="109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t</w:t>
      </w:r>
      <w:r w:rsidRPr="00AC5D1C">
        <w:rPr>
          <w:rFonts w:ascii="Calibri" w:eastAsia="Calibri" w:hAnsi="Calibri" w:cs="Calibri"/>
          <w:spacing w:val="-1"/>
          <w:w w:val="109"/>
          <w:lang w:val="es-EC"/>
        </w:rPr>
        <w:t>u</w:t>
      </w:r>
      <w:r w:rsidRPr="00AC5D1C">
        <w:rPr>
          <w:rFonts w:ascii="Calibri" w:eastAsia="Calibri" w:hAnsi="Calibri" w:cs="Calibri"/>
          <w:spacing w:val="1"/>
          <w:w w:val="109"/>
          <w:lang w:val="es-EC"/>
        </w:rPr>
        <w:t>d</w:t>
      </w:r>
      <w:r w:rsidRPr="00AC5D1C">
        <w:rPr>
          <w:rFonts w:ascii="Calibri" w:eastAsia="Calibri" w:hAnsi="Calibri" w:cs="Calibri"/>
          <w:w w:val="109"/>
          <w:lang w:val="es-EC"/>
        </w:rPr>
        <w:t>es</w:t>
      </w:r>
      <w:r w:rsidRPr="00AC5D1C">
        <w:rPr>
          <w:rFonts w:ascii="Calibri" w:eastAsia="Calibri" w:hAnsi="Calibri" w:cs="Calibri"/>
          <w:spacing w:val="-6"/>
          <w:w w:val="10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p</w:t>
      </w:r>
      <w:r w:rsidRPr="00AC5D1C">
        <w:rPr>
          <w:rFonts w:ascii="Calibri" w:eastAsia="Calibri" w:hAnsi="Calibri" w:cs="Calibri"/>
          <w:lang w:val="es-EC"/>
        </w:rPr>
        <w:t>or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23"/>
          <w:lang w:val="es-EC"/>
        </w:rPr>
        <w:t>s</w:t>
      </w:r>
      <w:r w:rsidRPr="00AC5D1C">
        <w:rPr>
          <w:rFonts w:ascii="Calibri" w:eastAsia="Calibri" w:hAnsi="Calibri" w:cs="Calibri"/>
          <w:w w:val="105"/>
          <w:lang w:val="es-EC"/>
        </w:rPr>
        <w:t>ta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d</w:t>
      </w:r>
      <w:r w:rsidRPr="00AC5D1C">
        <w:rPr>
          <w:rFonts w:ascii="Calibri" w:eastAsia="Calibri" w:hAnsi="Calibri" w:cs="Calibri"/>
          <w:w w:val="107"/>
          <w:lang w:val="es-EC"/>
        </w:rPr>
        <w:t>o.</w:t>
      </w:r>
    </w:p>
    <w:p w14:paraId="3C40A967" w14:textId="77777777" w:rsidR="00FE29A1" w:rsidRPr="00AC5D1C" w:rsidRDefault="00000000">
      <w:pPr>
        <w:spacing w:before="36"/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8</w:t>
      </w:r>
      <w:r w:rsidRPr="00AC5D1C">
        <w:rPr>
          <w:rFonts w:ascii="Calibri" w:eastAsia="Calibri" w:hAnsi="Calibri" w:cs="Calibri"/>
          <w:lang w:val="es-EC"/>
        </w:rPr>
        <w:t xml:space="preserve">.   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lang w:val="es-EC"/>
        </w:rPr>
        <w:t>jar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r</w:t>
      </w:r>
      <w:r w:rsidRPr="00AC5D1C">
        <w:rPr>
          <w:rFonts w:ascii="Calibri" w:eastAsia="Calibri" w:hAnsi="Calibri" w:cs="Calibri"/>
          <w:w w:val="106"/>
          <w:lang w:val="es-EC"/>
        </w:rPr>
        <w:t>re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c</w:t>
      </w:r>
      <w:r w:rsidRPr="00AC5D1C">
        <w:rPr>
          <w:rFonts w:ascii="Calibri" w:eastAsia="Calibri" w:hAnsi="Calibri" w:cs="Calibri"/>
          <w:w w:val="106"/>
          <w:lang w:val="es-EC"/>
        </w:rPr>
        <w:t>tamente</w:t>
      </w:r>
      <w:r w:rsidRPr="00AC5D1C">
        <w:rPr>
          <w:rFonts w:ascii="Calibri" w:eastAsia="Calibri" w:hAnsi="Calibri" w:cs="Calibri"/>
          <w:spacing w:val="-12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6"/>
          <w:lang w:val="es-EC"/>
        </w:rPr>
        <w:t>r</w:t>
      </w:r>
      <w:r w:rsidRPr="00AC5D1C">
        <w:rPr>
          <w:rFonts w:ascii="Calibri" w:eastAsia="Calibri" w:hAnsi="Calibri" w:cs="Calibri"/>
          <w:w w:val="106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spu</w:t>
      </w:r>
      <w:r w:rsidRPr="00AC5D1C">
        <w:rPr>
          <w:rFonts w:ascii="Calibri" w:eastAsia="Calibri" w:hAnsi="Calibri" w:cs="Calibri"/>
          <w:w w:val="106"/>
          <w:lang w:val="es-EC"/>
        </w:rPr>
        <w:t>e</w:t>
      </w:r>
      <w:r w:rsidRPr="00AC5D1C">
        <w:rPr>
          <w:rFonts w:ascii="Calibri" w:eastAsia="Calibri" w:hAnsi="Calibri" w:cs="Calibri"/>
          <w:spacing w:val="-1"/>
          <w:w w:val="106"/>
          <w:lang w:val="es-EC"/>
        </w:rPr>
        <w:t>s</w:t>
      </w:r>
      <w:r w:rsidRPr="00AC5D1C">
        <w:rPr>
          <w:rFonts w:ascii="Calibri" w:eastAsia="Calibri" w:hAnsi="Calibri" w:cs="Calibri"/>
          <w:w w:val="106"/>
          <w:lang w:val="es-EC"/>
        </w:rPr>
        <w:t>t</w:t>
      </w:r>
      <w:r w:rsidRPr="00AC5D1C">
        <w:rPr>
          <w:rFonts w:ascii="Calibri" w:eastAsia="Calibri" w:hAnsi="Calibri" w:cs="Calibri"/>
          <w:spacing w:val="2"/>
          <w:w w:val="106"/>
          <w:lang w:val="es-EC"/>
        </w:rPr>
        <w:t>a</w:t>
      </w:r>
      <w:r w:rsidRPr="00AC5D1C">
        <w:rPr>
          <w:rFonts w:ascii="Calibri" w:eastAsia="Calibri" w:hAnsi="Calibri" w:cs="Calibri"/>
          <w:w w:val="106"/>
          <w:lang w:val="es-EC"/>
        </w:rPr>
        <w:t>s</w:t>
      </w:r>
      <w:r w:rsidRPr="00AC5D1C">
        <w:rPr>
          <w:rFonts w:ascii="Calibri" w:eastAsia="Calibri" w:hAnsi="Calibri" w:cs="Calibri"/>
          <w:spacing w:val="17"/>
          <w:w w:val="106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r w:rsidRPr="00AC5D1C">
        <w:rPr>
          <w:rFonts w:ascii="Calibri" w:eastAsia="Calibri" w:hAnsi="Calibri" w:cs="Calibri"/>
          <w:spacing w:val="7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5"/>
          <w:lang w:val="es-EC"/>
        </w:rPr>
        <w:t>e</w:t>
      </w:r>
      <w:r w:rsidRPr="00AC5D1C">
        <w:rPr>
          <w:rFonts w:ascii="Calibri" w:eastAsia="Calibri" w:hAnsi="Calibri" w:cs="Calibri"/>
          <w:w w:val="95"/>
          <w:lang w:val="es-EC"/>
        </w:rPr>
        <w:t>rr</w:t>
      </w:r>
      <w:r w:rsidRPr="00AC5D1C">
        <w:rPr>
          <w:rFonts w:ascii="Calibri" w:eastAsia="Calibri" w:hAnsi="Calibri" w:cs="Calibri"/>
          <w:lang w:val="es-EC"/>
        </w:rPr>
        <w:t>o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w w:val="112"/>
          <w:lang w:val="es-EC"/>
        </w:rPr>
        <w:t>.</w:t>
      </w:r>
    </w:p>
    <w:p w14:paraId="17AFA951" w14:textId="77777777" w:rsidR="00FE29A1" w:rsidRPr="00AC5D1C" w:rsidRDefault="00000000">
      <w:pPr>
        <w:spacing w:before="34"/>
        <w:ind w:left="100"/>
        <w:rPr>
          <w:rFonts w:ascii="Calibri" w:eastAsia="Calibri" w:hAnsi="Calibri" w:cs="Calibri"/>
          <w:lang w:val="es-EC"/>
        </w:rPr>
      </w:pPr>
      <w:r w:rsidRPr="00AC5D1C">
        <w:rPr>
          <w:rFonts w:ascii="Calibri" w:eastAsia="Calibri" w:hAnsi="Calibri" w:cs="Calibri"/>
          <w:spacing w:val="-1"/>
          <w:lang w:val="es-EC"/>
        </w:rPr>
        <w:t>9</w:t>
      </w:r>
      <w:r w:rsidRPr="00AC5D1C">
        <w:rPr>
          <w:rFonts w:ascii="Calibri" w:eastAsia="Calibri" w:hAnsi="Calibri" w:cs="Calibri"/>
          <w:lang w:val="es-EC"/>
        </w:rPr>
        <w:t xml:space="preserve">.   </w:t>
      </w:r>
      <w:r w:rsidRPr="00AC5D1C">
        <w:rPr>
          <w:rFonts w:ascii="Calibri" w:eastAsia="Calibri" w:hAnsi="Calibri" w:cs="Calibri"/>
          <w:spacing w:val="28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M</w:t>
      </w:r>
      <w:r w:rsidRPr="00AC5D1C">
        <w:rPr>
          <w:rFonts w:ascii="Calibri" w:eastAsia="Calibri" w:hAnsi="Calibri" w:cs="Calibri"/>
          <w:lang w:val="es-EC"/>
        </w:rPr>
        <w:t>an</w:t>
      </w:r>
      <w:r w:rsidRPr="00AC5D1C">
        <w:rPr>
          <w:rFonts w:ascii="Calibri" w:eastAsia="Calibri" w:hAnsi="Calibri" w:cs="Calibri"/>
          <w:spacing w:val="1"/>
          <w:lang w:val="es-EC"/>
        </w:rPr>
        <w:t>t</w:t>
      </w:r>
      <w:r w:rsidRPr="00AC5D1C">
        <w:rPr>
          <w:rFonts w:ascii="Calibri" w:eastAsia="Calibri" w:hAnsi="Calibri" w:cs="Calibri"/>
          <w:lang w:val="es-EC"/>
        </w:rPr>
        <w:t>ener</w:t>
      </w:r>
      <w:r w:rsidRPr="00AC5D1C">
        <w:rPr>
          <w:rFonts w:ascii="Calibri" w:eastAsia="Calibri" w:hAnsi="Calibri" w:cs="Calibri"/>
          <w:spacing w:val="4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una</w:t>
      </w:r>
      <w:r w:rsidRPr="00AC5D1C">
        <w:rPr>
          <w:rFonts w:ascii="Calibri" w:eastAsia="Calibri" w:hAnsi="Calibri" w:cs="Calibri"/>
          <w:spacing w:val="13"/>
          <w:lang w:val="es-EC"/>
        </w:rPr>
        <w:t xml:space="preserve"> </w:t>
      </w:r>
      <w:proofErr w:type="gramStart"/>
      <w:r w:rsidRPr="00AC5D1C">
        <w:rPr>
          <w:rFonts w:ascii="Calibri" w:eastAsia="Calibri" w:hAnsi="Calibri" w:cs="Calibri"/>
          <w:spacing w:val="1"/>
          <w:lang w:val="es-EC"/>
        </w:rPr>
        <w:t>e</w:t>
      </w:r>
      <w:r w:rsidRPr="00AC5D1C">
        <w:rPr>
          <w:rFonts w:ascii="Calibri" w:eastAsia="Calibri" w:hAnsi="Calibri" w:cs="Calibri"/>
          <w:spacing w:val="-1"/>
          <w:lang w:val="es-EC"/>
        </w:rPr>
        <w:t>s</w:t>
      </w:r>
      <w:r w:rsidRPr="00AC5D1C">
        <w:rPr>
          <w:rFonts w:ascii="Calibri" w:eastAsia="Calibri" w:hAnsi="Calibri" w:cs="Calibri"/>
          <w:lang w:val="es-EC"/>
        </w:rPr>
        <w:t>t</w:t>
      </w:r>
      <w:r w:rsidRPr="00AC5D1C">
        <w:rPr>
          <w:rFonts w:ascii="Calibri" w:eastAsia="Calibri" w:hAnsi="Calibri" w:cs="Calibri"/>
          <w:spacing w:val="1"/>
          <w:lang w:val="es-EC"/>
        </w:rPr>
        <w:t>r</w:t>
      </w:r>
      <w:r w:rsidRPr="00AC5D1C">
        <w:rPr>
          <w:rFonts w:ascii="Calibri" w:eastAsia="Calibri" w:hAnsi="Calibri" w:cs="Calibri"/>
          <w:spacing w:val="-1"/>
          <w:lang w:val="es-EC"/>
        </w:rPr>
        <w:t>u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 xml:space="preserve">tura </w:t>
      </w:r>
      <w:r w:rsidRPr="00AC5D1C">
        <w:rPr>
          <w:rFonts w:ascii="Calibri" w:eastAsia="Calibri" w:hAnsi="Calibri" w:cs="Calibri"/>
          <w:spacing w:val="2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e</w:t>
      </w:r>
      <w:proofErr w:type="gramEnd"/>
      <w:r w:rsidRPr="00AC5D1C">
        <w:rPr>
          <w:rFonts w:ascii="Calibri" w:eastAsia="Calibri" w:hAnsi="Calibri" w:cs="Calibri"/>
          <w:spacing w:val="9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lang w:val="es-EC"/>
        </w:rPr>
        <w:t>c</w:t>
      </w:r>
      <w:r w:rsidRPr="00AC5D1C">
        <w:rPr>
          <w:rFonts w:ascii="Calibri" w:eastAsia="Calibri" w:hAnsi="Calibri" w:cs="Calibri"/>
          <w:lang w:val="es-EC"/>
        </w:rPr>
        <w:t>ó</w:t>
      </w:r>
      <w:r w:rsidRPr="00AC5D1C">
        <w:rPr>
          <w:rFonts w:ascii="Calibri" w:eastAsia="Calibri" w:hAnsi="Calibri" w:cs="Calibri"/>
          <w:spacing w:val="1"/>
          <w:lang w:val="es-EC"/>
        </w:rPr>
        <w:t>d</w:t>
      </w:r>
      <w:r w:rsidRPr="00AC5D1C">
        <w:rPr>
          <w:rFonts w:ascii="Calibri" w:eastAsia="Calibri" w:hAnsi="Calibri" w:cs="Calibri"/>
          <w:lang w:val="es-EC"/>
        </w:rPr>
        <w:t>igo</w:t>
      </w:r>
      <w:r w:rsidRPr="00AC5D1C">
        <w:rPr>
          <w:rFonts w:ascii="Calibri" w:eastAsia="Calibri" w:hAnsi="Calibri" w:cs="Calibri"/>
          <w:spacing w:val="33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c</w:t>
      </w:r>
      <w:r w:rsidRPr="00AC5D1C">
        <w:rPr>
          <w:rFonts w:ascii="Calibri" w:eastAsia="Calibri" w:hAnsi="Calibri" w:cs="Calibri"/>
          <w:w w:val="107"/>
          <w:lang w:val="es-EC"/>
        </w:rPr>
        <w:t>o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mp</w:t>
      </w:r>
      <w:r w:rsidRPr="00AC5D1C">
        <w:rPr>
          <w:rFonts w:ascii="Calibri" w:eastAsia="Calibri" w:hAnsi="Calibri" w:cs="Calibri"/>
          <w:w w:val="107"/>
          <w:lang w:val="es-EC"/>
        </w:rPr>
        <w:t>ren</w:t>
      </w:r>
      <w:r w:rsidRPr="00AC5D1C">
        <w:rPr>
          <w:rFonts w:ascii="Calibri" w:eastAsia="Calibri" w:hAnsi="Calibri" w:cs="Calibri"/>
          <w:spacing w:val="-1"/>
          <w:w w:val="107"/>
          <w:lang w:val="es-EC"/>
        </w:rPr>
        <w:t>s</w:t>
      </w:r>
      <w:r w:rsidRPr="00AC5D1C">
        <w:rPr>
          <w:rFonts w:ascii="Calibri" w:eastAsia="Calibri" w:hAnsi="Calibri" w:cs="Calibri"/>
          <w:w w:val="107"/>
          <w:lang w:val="es-EC"/>
        </w:rPr>
        <w:t>i</w:t>
      </w:r>
      <w:r w:rsidRPr="00AC5D1C">
        <w:rPr>
          <w:rFonts w:ascii="Calibri" w:eastAsia="Calibri" w:hAnsi="Calibri" w:cs="Calibri"/>
          <w:spacing w:val="1"/>
          <w:w w:val="107"/>
          <w:lang w:val="es-EC"/>
        </w:rPr>
        <w:t>bl</w:t>
      </w:r>
      <w:r w:rsidRPr="00AC5D1C">
        <w:rPr>
          <w:rFonts w:ascii="Calibri" w:eastAsia="Calibri" w:hAnsi="Calibri" w:cs="Calibri"/>
          <w:w w:val="107"/>
          <w:lang w:val="es-EC"/>
        </w:rPr>
        <w:t>e</w:t>
      </w:r>
      <w:r w:rsidRPr="00AC5D1C">
        <w:rPr>
          <w:rFonts w:ascii="Calibri" w:eastAsia="Calibri" w:hAnsi="Calibri" w:cs="Calibri"/>
          <w:spacing w:val="-6"/>
          <w:w w:val="107"/>
          <w:lang w:val="es-EC"/>
        </w:rPr>
        <w:t xml:space="preserve"> </w:t>
      </w:r>
      <w:r w:rsidRPr="00AC5D1C">
        <w:rPr>
          <w:rFonts w:ascii="Calibri" w:eastAsia="Calibri" w:hAnsi="Calibri" w:cs="Calibri"/>
          <w:lang w:val="es-EC"/>
        </w:rPr>
        <w:t>y</w:t>
      </w:r>
      <w:r w:rsidRPr="00AC5D1C">
        <w:rPr>
          <w:rFonts w:ascii="Calibri" w:eastAsia="Calibri" w:hAnsi="Calibri" w:cs="Calibri"/>
          <w:spacing w:val="-5"/>
          <w:lang w:val="es-EC"/>
        </w:rPr>
        <w:t xml:space="preserve"> </w:t>
      </w:r>
      <w:r w:rsidRPr="00AC5D1C">
        <w:rPr>
          <w:rFonts w:ascii="Calibri" w:eastAsia="Calibri" w:hAnsi="Calibri" w:cs="Calibri"/>
          <w:spacing w:val="1"/>
          <w:w w:val="104"/>
          <w:lang w:val="es-EC"/>
        </w:rPr>
        <w:t>o</w:t>
      </w:r>
      <w:r w:rsidRPr="00AC5D1C">
        <w:rPr>
          <w:rFonts w:ascii="Calibri" w:eastAsia="Calibri" w:hAnsi="Calibri" w:cs="Calibri"/>
          <w:w w:val="95"/>
          <w:lang w:val="es-EC"/>
        </w:rPr>
        <w:t>r</w:t>
      </w:r>
      <w:r w:rsidRPr="00AC5D1C">
        <w:rPr>
          <w:rFonts w:ascii="Calibri" w:eastAsia="Calibri" w:hAnsi="Calibri" w:cs="Calibri"/>
          <w:w w:val="107"/>
          <w:lang w:val="es-EC"/>
        </w:rPr>
        <w:t>ganizada.</w:t>
      </w:r>
    </w:p>
    <w:p w14:paraId="48FF342F" w14:textId="77777777" w:rsidR="00FE29A1" w:rsidRPr="00AC5D1C" w:rsidRDefault="00FE29A1">
      <w:pPr>
        <w:spacing w:line="200" w:lineRule="exact"/>
        <w:rPr>
          <w:lang w:val="es-EC"/>
        </w:rPr>
      </w:pPr>
    </w:p>
    <w:p w14:paraId="0181CBEA" w14:textId="77777777" w:rsidR="00FE29A1" w:rsidRPr="00AC5D1C" w:rsidRDefault="00FE29A1">
      <w:pPr>
        <w:spacing w:before="15" w:line="260" w:lineRule="exact"/>
        <w:rPr>
          <w:sz w:val="26"/>
          <w:szCs w:val="26"/>
          <w:lang w:val="es-EC"/>
        </w:rPr>
      </w:pPr>
    </w:p>
    <w:p w14:paraId="6B788581" w14:textId="77777777" w:rsidR="00FE29A1" w:rsidRDefault="00000000">
      <w:pPr>
        <w:ind w:left="4105" w:right="4123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7365D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b/>
          <w:color w:val="17365D"/>
          <w:spacing w:val="-1"/>
          <w:sz w:val="24"/>
          <w:szCs w:val="24"/>
        </w:rPr>
        <w:t>I</w:t>
      </w:r>
      <w:r>
        <w:rPr>
          <w:rFonts w:ascii="Calibri" w:eastAsia="Calibri" w:hAnsi="Calibri" w:cs="Calibri"/>
          <w:b/>
          <w:color w:val="17365D"/>
          <w:sz w:val="24"/>
          <w:szCs w:val="24"/>
        </w:rPr>
        <w:t>N</w:t>
      </w:r>
      <w:r>
        <w:rPr>
          <w:rFonts w:ascii="Calibri" w:eastAsia="Calibri" w:hAnsi="Calibri" w:cs="Calibri"/>
          <w:b/>
          <w:color w:val="17365D"/>
          <w:spacing w:val="33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7365D"/>
          <w:sz w:val="24"/>
          <w:szCs w:val="24"/>
        </w:rPr>
        <w:t>DE</w:t>
      </w:r>
      <w:r>
        <w:rPr>
          <w:rFonts w:ascii="Calibri" w:eastAsia="Calibri" w:hAnsi="Calibri" w:cs="Calibri"/>
          <w:b/>
          <w:color w:val="17365D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7365D"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color w:val="17365D"/>
          <w:sz w:val="24"/>
          <w:szCs w:val="24"/>
        </w:rPr>
        <w:t>A</w:t>
      </w:r>
      <w:r>
        <w:rPr>
          <w:rFonts w:ascii="Calibri" w:eastAsia="Calibri" w:hAnsi="Calibri" w:cs="Calibri"/>
          <w:b/>
          <w:color w:val="17365D"/>
          <w:spacing w:val="2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7365D"/>
          <w:w w:val="110"/>
          <w:sz w:val="24"/>
          <w:szCs w:val="24"/>
        </w:rPr>
        <w:t>PRUEBA</w:t>
      </w:r>
    </w:p>
    <w:sectPr w:rsidR="00FE29A1">
      <w:pgSz w:w="12240" w:h="15840"/>
      <w:pgMar w:top="760" w:right="960" w:bottom="280" w:left="980" w:header="570" w:footer="6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E7BE6" w14:textId="77777777" w:rsidR="00955320" w:rsidRDefault="00955320">
      <w:r>
        <w:separator/>
      </w:r>
    </w:p>
  </w:endnote>
  <w:endnote w:type="continuationSeparator" w:id="0">
    <w:p w14:paraId="5C8A7B16" w14:textId="77777777" w:rsidR="00955320" w:rsidRDefault="00955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9D4C" w14:textId="77777777" w:rsidR="00FE29A1" w:rsidRDefault="00000000">
    <w:pPr>
      <w:spacing w:line="200" w:lineRule="exact"/>
    </w:pPr>
    <w:r>
      <w:pict w14:anchorId="76920722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229.35pt;margin-top:746.65pt;width:153.25pt;height:10.05pt;z-index:-251659264;mso-position-horizontal-relative:page;mso-position-vertical-relative:page" filled="f" stroked="f">
          <v:textbox inset="0,0,0,0">
            <w:txbxContent>
              <w:p w14:paraId="77A602FE" w14:textId="77777777" w:rsidR="00FE29A1" w:rsidRDefault="00000000">
                <w:pPr>
                  <w:spacing w:line="180" w:lineRule="exact"/>
                  <w:ind w:left="20" w:right="-24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proofErr w:type="spellStart"/>
                <w:r>
                  <w:rPr>
                    <w:rFonts w:ascii="Calibri" w:eastAsia="Calibri" w:hAnsi="Calibri" w:cs="Calibri"/>
                    <w:color w:val="666666"/>
                    <w:w w:val="107"/>
                    <w:sz w:val="16"/>
                    <w:szCs w:val="16"/>
                  </w:rPr>
                  <w:t>Doc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7"/>
                    <w:sz w:val="16"/>
                    <w:szCs w:val="16"/>
                  </w:rPr>
                  <w:t>u</w:t>
                </w:r>
                <w:r>
                  <w:rPr>
                    <w:rFonts w:ascii="Calibri" w:eastAsia="Calibri" w:hAnsi="Calibri" w:cs="Calibri"/>
                    <w:color w:val="666666"/>
                    <w:w w:val="107"/>
                    <w:sz w:val="16"/>
                    <w:szCs w:val="16"/>
                  </w:rPr>
                  <w:t>m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7"/>
                    <w:sz w:val="16"/>
                    <w:szCs w:val="16"/>
                  </w:rPr>
                  <w:t>e</w:t>
                </w:r>
                <w:r>
                  <w:rPr>
                    <w:rFonts w:ascii="Calibri" w:eastAsia="Calibri" w:hAnsi="Calibri" w:cs="Calibri"/>
                    <w:color w:val="666666"/>
                    <w:w w:val="107"/>
                    <w:sz w:val="16"/>
                    <w:szCs w:val="16"/>
                  </w:rPr>
                  <w:t>n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w w:val="107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color w:val="666666"/>
                    <w:w w:val="107"/>
                    <w:sz w:val="16"/>
                    <w:szCs w:val="16"/>
                  </w:rPr>
                  <w:t>o</w:t>
                </w:r>
                <w:proofErr w:type="spellEnd"/>
                <w:r>
                  <w:rPr>
                    <w:rFonts w:ascii="Calibri" w:eastAsia="Calibri" w:hAnsi="Calibri" w:cs="Calibri"/>
                    <w:color w:val="666666"/>
                    <w:spacing w:val="-3"/>
                    <w:w w:val="107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sz w:val="16"/>
                    <w:szCs w:val="16"/>
                  </w:rPr>
                  <w:t>p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color w:val="666666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color w:val="666666"/>
                    <w:spacing w:val="17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color w:val="666666"/>
                    <w:spacing w:val="-1"/>
                    <w:w w:val="109"/>
                    <w:sz w:val="16"/>
                    <w:szCs w:val="16"/>
                  </w:rPr>
                  <w:t>ev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w w:val="109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9"/>
                    <w:sz w:val="16"/>
                    <w:szCs w:val="16"/>
                  </w:rPr>
                  <w:t>lu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w w:val="109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color w:val="666666"/>
                    <w:w w:val="109"/>
                    <w:sz w:val="16"/>
                    <w:szCs w:val="16"/>
                  </w:rPr>
                  <w:t>ción</w:t>
                </w:r>
                <w:proofErr w:type="spellEnd"/>
                <w:r>
                  <w:rPr>
                    <w:rFonts w:ascii="Calibri" w:eastAsia="Calibri" w:hAnsi="Calibri" w:cs="Calibri"/>
                    <w:color w:val="666666"/>
                    <w:spacing w:val="-12"/>
                    <w:w w:val="109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color w:val="666666"/>
                    <w:spacing w:val="1"/>
                    <w:w w:val="109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9"/>
                    <w:sz w:val="16"/>
                    <w:szCs w:val="16"/>
                  </w:rPr>
                  <w:t>é</w:t>
                </w:r>
                <w:r>
                  <w:rPr>
                    <w:rFonts w:ascii="Calibri" w:eastAsia="Calibri" w:hAnsi="Calibri" w:cs="Calibri"/>
                    <w:color w:val="666666"/>
                    <w:w w:val="109"/>
                    <w:sz w:val="16"/>
                    <w:szCs w:val="16"/>
                  </w:rPr>
                  <w:t>cni</w:t>
                </w:r>
                <w:r>
                  <w:rPr>
                    <w:rFonts w:ascii="Calibri" w:eastAsia="Calibri" w:hAnsi="Calibri" w:cs="Calibri"/>
                    <w:color w:val="666666"/>
                    <w:spacing w:val="-3"/>
                    <w:w w:val="109"/>
                    <w:sz w:val="16"/>
                    <w:szCs w:val="16"/>
                  </w:rPr>
                  <w:t>c</w:t>
                </w:r>
                <w:r>
                  <w:rPr>
                    <w:rFonts w:ascii="Calibri" w:eastAsia="Calibri" w:hAnsi="Calibri" w:cs="Calibri"/>
                    <w:color w:val="666666"/>
                    <w:w w:val="109"/>
                    <w:sz w:val="16"/>
                    <w:szCs w:val="16"/>
                  </w:rPr>
                  <w:t>a</w:t>
                </w:r>
                <w:proofErr w:type="spellEnd"/>
                <w:r>
                  <w:rPr>
                    <w:rFonts w:ascii="Calibri" w:eastAsia="Calibri" w:hAnsi="Calibri" w:cs="Calibri"/>
                    <w:color w:val="666666"/>
                    <w:spacing w:val="3"/>
                    <w:w w:val="109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666666"/>
                    <w:w w:val="105"/>
                    <w:sz w:val="16"/>
                    <w:szCs w:val="16"/>
                  </w:rPr>
                  <w:t>i</w:t>
                </w:r>
                <w:r>
                  <w:rPr>
                    <w:rFonts w:ascii="Calibri" w:eastAsia="Calibri" w:hAnsi="Calibri" w:cs="Calibri"/>
                    <w:color w:val="666666"/>
                    <w:spacing w:val="-2"/>
                    <w:w w:val="105"/>
                    <w:sz w:val="16"/>
                    <w:szCs w:val="16"/>
                  </w:rPr>
                  <w:t>n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w w:val="97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6"/>
                    <w:sz w:val="16"/>
                    <w:szCs w:val="16"/>
                  </w:rPr>
                  <w:t>e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96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color w:val="666666"/>
                    <w:w w:val="108"/>
                    <w:sz w:val="16"/>
                    <w:szCs w:val="16"/>
                  </w:rPr>
                  <w:t>na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DC1CE" w14:textId="77777777" w:rsidR="00FE29A1" w:rsidRDefault="00000000">
    <w:pPr>
      <w:spacing w:line="200" w:lineRule="exact"/>
    </w:pPr>
    <w:r>
      <w:pict w14:anchorId="5B2894F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29.35pt;margin-top:746.65pt;width:153.25pt;height:10.05pt;z-index:-251658240;mso-position-horizontal-relative:page;mso-position-vertical-relative:page" filled="f" stroked="f">
          <v:textbox inset="0,0,0,0">
            <w:txbxContent>
              <w:p w14:paraId="0C34663B" w14:textId="77777777" w:rsidR="00FE29A1" w:rsidRDefault="00000000">
                <w:pPr>
                  <w:spacing w:line="180" w:lineRule="exact"/>
                  <w:ind w:left="20" w:right="-24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proofErr w:type="spellStart"/>
                <w:r>
                  <w:rPr>
                    <w:rFonts w:ascii="Calibri" w:eastAsia="Calibri" w:hAnsi="Calibri" w:cs="Calibri"/>
                    <w:color w:val="666666"/>
                    <w:w w:val="107"/>
                    <w:sz w:val="16"/>
                    <w:szCs w:val="16"/>
                  </w:rPr>
                  <w:t>Doc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7"/>
                    <w:sz w:val="16"/>
                    <w:szCs w:val="16"/>
                  </w:rPr>
                  <w:t>u</w:t>
                </w:r>
                <w:r>
                  <w:rPr>
                    <w:rFonts w:ascii="Calibri" w:eastAsia="Calibri" w:hAnsi="Calibri" w:cs="Calibri"/>
                    <w:color w:val="666666"/>
                    <w:w w:val="107"/>
                    <w:sz w:val="16"/>
                    <w:szCs w:val="16"/>
                  </w:rPr>
                  <w:t>m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7"/>
                    <w:sz w:val="16"/>
                    <w:szCs w:val="16"/>
                  </w:rPr>
                  <w:t>e</w:t>
                </w:r>
                <w:r>
                  <w:rPr>
                    <w:rFonts w:ascii="Calibri" w:eastAsia="Calibri" w:hAnsi="Calibri" w:cs="Calibri"/>
                    <w:color w:val="666666"/>
                    <w:w w:val="107"/>
                    <w:sz w:val="16"/>
                    <w:szCs w:val="16"/>
                  </w:rPr>
                  <w:t>n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w w:val="107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color w:val="666666"/>
                    <w:w w:val="107"/>
                    <w:sz w:val="16"/>
                    <w:szCs w:val="16"/>
                  </w:rPr>
                  <w:t>o</w:t>
                </w:r>
                <w:proofErr w:type="spellEnd"/>
                <w:r>
                  <w:rPr>
                    <w:rFonts w:ascii="Calibri" w:eastAsia="Calibri" w:hAnsi="Calibri" w:cs="Calibri"/>
                    <w:color w:val="666666"/>
                    <w:spacing w:val="-3"/>
                    <w:w w:val="107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sz w:val="16"/>
                    <w:szCs w:val="16"/>
                  </w:rPr>
                  <w:t>p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color w:val="666666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color w:val="666666"/>
                    <w:spacing w:val="17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color w:val="666666"/>
                    <w:spacing w:val="-1"/>
                    <w:w w:val="109"/>
                    <w:sz w:val="16"/>
                    <w:szCs w:val="16"/>
                  </w:rPr>
                  <w:t>ev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w w:val="109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9"/>
                    <w:sz w:val="16"/>
                    <w:szCs w:val="16"/>
                  </w:rPr>
                  <w:t>lu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w w:val="109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color w:val="666666"/>
                    <w:w w:val="109"/>
                    <w:sz w:val="16"/>
                    <w:szCs w:val="16"/>
                  </w:rPr>
                  <w:t>ción</w:t>
                </w:r>
                <w:proofErr w:type="spellEnd"/>
                <w:r>
                  <w:rPr>
                    <w:rFonts w:ascii="Calibri" w:eastAsia="Calibri" w:hAnsi="Calibri" w:cs="Calibri"/>
                    <w:color w:val="666666"/>
                    <w:spacing w:val="-12"/>
                    <w:w w:val="109"/>
                    <w:sz w:val="16"/>
                    <w:szCs w:val="16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color w:val="666666"/>
                    <w:spacing w:val="1"/>
                    <w:w w:val="109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9"/>
                    <w:sz w:val="16"/>
                    <w:szCs w:val="16"/>
                  </w:rPr>
                  <w:t>é</w:t>
                </w:r>
                <w:r>
                  <w:rPr>
                    <w:rFonts w:ascii="Calibri" w:eastAsia="Calibri" w:hAnsi="Calibri" w:cs="Calibri"/>
                    <w:color w:val="666666"/>
                    <w:w w:val="109"/>
                    <w:sz w:val="16"/>
                    <w:szCs w:val="16"/>
                  </w:rPr>
                  <w:t>cni</w:t>
                </w:r>
                <w:r>
                  <w:rPr>
                    <w:rFonts w:ascii="Calibri" w:eastAsia="Calibri" w:hAnsi="Calibri" w:cs="Calibri"/>
                    <w:color w:val="666666"/>
                    <w:spacing w:val="-3"/>
                    <w:w w:val="109"/>
                    <w:sz w:val="16"/>
                    <w:szCs w:val="16"/>
                  </w:rPr>
                  <w:t>c</w:t>
                </w:r>
                <w:r>
                  <w:rPr>
                    <w:rFonts w:ascii="Calibri" w:eastAsia="Calibri" w:hAnsi="Calibri" w:cs="Calibri"/>
                    <w:color w:val="666666"/>
                    <w:w w:val="109"/>
                    <w:sz w:val="16"/>
                    <w:szCs w:val="16"/>
                  </w:rPr>
                  <w:t>a</w:t>
                </w:r>
                <w:proofErr w:type="spellEnd"/>
                <w:r>
                  <w:rPr>
                    <w:rFonts w:ascii="Calibri" w:eastAsia="Calibri" w:hAnsi="Calibri" w:cs="Calibri"/>
                    <w:color w:val="666666"/>
                    <w:spacing w:val="3"/>
                    <w:w w:val="109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666666"/>
                    <w:w w:val="105"/>
                    <w:sz w:val="16"/>
                    <w:szCs w:val="16"/>
                  </w:rPr>
                  <w:t>i</w:t>
                </w:r>
                <w:r>
                  <w:rPr>
                    <w:rFonts w:ascii="Calibri" w:eastAsia="Calibri" w:hAnsi="Calibri" w:cs="Calibri"/>
                    <w:color w:val="666666"/>
                    <w:spacing w:val="-2"/>
                    <w:w w:val="105"/>
                    <w:sz w:val="16"/>
                    <w:szCs w:val="16"/>
                  </w:rPr>
                  <w:t>n</w:t>
                </w:r>
                <w:r>
                  <w:rPr>
                    <w:rFonts w:ascii="Calibri" w:eastAsia="Calibri" w:hAnsi="Calibri" w:cs="Calibri"/>
                    <w:color w:val="666666"/>
                    <w:spacing w:val="1"/>
                    <w:w w:val="97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106"/>
                    <w:sz w:val="16"/>
                    <w:szCs w:val="16"/>
                  </w:rPr>
                  <w:t>e</w:t>
                </w:r>
                <w:r>
                  <w:rPr>
                    <w:rFonts w:ascii="Calibri" w:eastAsia="Calibri" w:hAnsi="Calibri" w:cs="Calibri"/>
                    <w:color w:val="666666"/>
                    <w:spacing w:val="-1"/>
                    <w:w w:val="96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color w:val="666666"/>
                    <w:w w:val="108"/>
                    <w:sz w:val="16"/>
                    <w:szCs w:val="16"/>
                  </w:rPr>
                  <w:t>na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98E4" w14:textId="77777777" w:rsidR="00955320" w:rsidRDefault="00955320">
      <w:r>
        <w:separator/>
      </w:r>
    </w:p>
  </w:footnote>
  <w:footnote w:type="continuationSeparator" w:id="0">
    <w:p w14:paraId="17056C69" w14:textId="77777777" w:rsidR="00955320" w:rsidRDefault="00955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D4375" w14:textId="77777777" w:rsidR="00FE29A1" w:rsidRDefault="00000000">
    <w:pPr>
      <w:spacing w:line="160" w:lineRule="exact"/>
      <w:rPr>
        <w:sz w:val="17"/>
        <w:szCs w:val="17"/>
      </w:rPr>
    </w:pPr>
    <w:r>
      <w:pict w14:anchorId="32440574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91.1pt;margin-top:36.25pt;width:167.95pt;height:10.05pt;z-index:-251660288;mso-position-horizontal-relative:page;mso-position-vertical-relative:page" filled="f" stroked="f">
          <v:textbox inset="0,0,0,0">
            <w:txbxContent>
              <w:p w14:paraId="628BEAAC" w14:textId="77777777" w:rsidR="00FE29A1" w:rsidRDefault="00000000">
                <w:pPr>
                  <w:spacing w:line="180" w:lineRule="exact"/>
                  <w:ind w:left="20" w:right="-24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2"/>
                    <w:sz w:val="16"/>
                    <w:szCs w:val="16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2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2"/>
                    <w:sz w:val="16"/>
                    <w:szCs w:val="16"/>
                  </w:rPr>
                  <w:t>U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2"/>
                    <w:sz w:val="16"/>
                    <w:szCs w:val="16"/>
                  </w:rPr>
                  <w:t>EB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2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6"/>
                    <w:w w:val="112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2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2"/>
                    <w:sz w:val="16"/>
                    <w:szCs w:val="16"/>
                  </w:rPr>
                  <w:t>ÉCN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2"/>
                    <w:sz w:val="16"/>
                    <w:szCs w:val="16"/>
                  </w:rPr>
                  <w:t>I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2"/>
                    <w:sz w:val="16"/>
                    <w:szCs w:val="1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2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5"/>
                    <w:w w:val="112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57"/>
                    <w:sz w:val="16"/>
                    <w:szCs w:val="16"/>
                  </w:rPr>
                  <w:t>|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3"/>
                    <w:w w:val="57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4"/>
                    <w:sz w:val="16"/>
                    <w:szCs w:val="16"/>
                  </w:rPr>
                  <w:t>DE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3"/>
                    <w:w w:val="114"/>
                    <w:sz w:val="16"/>
                    <w:szCs w:val="16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4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4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4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4"/>
                    <w:sz w:val="16"/>
                    <w:szCs w:val="16"/>
                  </w:rPr>
                  <w:t>OLL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O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3"/>
                    <w:w w:val="114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F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4"/>
                    <w:sz w:val="16"/>
                    <w:szCs w:val="16"/>
                  </w:rPr>
                  <w:t>U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4"/>
                    <w:sz w:val="16"/>
                    <w:szCs w:val="16"/>
                  </w:rPr>
                  <w:t>L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L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4"/>
                    <w:w w:val="114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2"/>
                    <w:w w:val="114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03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34"/>
                    <w:sz w:val="16"/>
                    <w:szCs w:val="1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K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5058B" w14:textId="77777777" w:rsidR="00FE29A1" w:rsidRDefault="00000000">
    <w:pPr>
      <w:spacing w:line="200" w:lineRule="exact"/>
    </w:pPr>
    <w:r>
      <w:pict w14:anchorId="3EE6C97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91.1pt;margin-top:36.25pt;width:167.95pt;height:10.05pt;z-index:-251657216;mso-position-horizontal-relative:page;mso-position-vertical-relative:page" filled="f" stroked="f">
          <v:textbox inset="0,0,0,0">
            <w:txbxContent>
              <w:p w14:paraId="0407C7C7" w14:textId="77777777" w:rsidR="00FE29A1" w:rsidRDefault="00000000">
                <w:pPr>
                  <w:spacing w:line="180" w:lineRule="exact"/>
                  <w:ind w:left="20" w:right="-24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2"/>
                    <w:sz w:val="16"/>
                    <w:szCs w:val="16"/>
                  </w:rPr>
                  <w:t>P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2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2"/>
                    <w:sz w:val="16"/>
                    <w:szCs w:val="16"/>
                  </w:rPr>
                  <w:t>U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2"/>
                    <w:sz w:val="16"/>
                    <w:szCs w:val="16"/>
                  </w:rPr>
                  <w:t>EB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2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6"/>
                    <w:w w:val="112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2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2"/>
                    <w:sz w:val="16"/>
                    <w:szCs w:val="16"/>
                  </w:rPr>
                  <w:t>ÉCN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2"/>
                    <w:sz w:val="16"/>
                    <w:szCs w:val="16"/>
                  </w:rPr>
                  <w:t>I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2"/>
                    <w:sz w:val="16"/>
                    <w:szCs w:val="1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2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5"/>
                    <w:w w:val="112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57"/>
                    <w:sz w:val="16"/>
                    <w:szCs w:val="16"/>
                  </w:rPr>
                  <w:t>|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3"/>
                    <w:w w:val="57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4"/>
                    <w:sz w:val="16"/>
                    <w:szCs w:val="16"/>
                  </w:rPr>
                  <w:t>DE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3"/>
                    <w:w w:val="114"/>
                    <w:sz w:val="16"/>
                    <w:szCs w:val="16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4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4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4"/>
                    <w:sz w:val="16"/>
                    <w:szCs w:val="16"/>
                  </w:rPr>
                  <w:t>R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4"/>
                    <w:sz w:val="16"/>
                    <w:szCs w:val="16"/>
                  </w:rPr>
                  <w:t>OLL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O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3"/>
                    <w:w w:val="114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F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14"/>
                    <w:sz w:val="16"/>
                    <w:szCs w:val="16"/>
                  </w:rPr>
                  <w:t>U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14"/>
                    <w:sz w:val="16"/>
                    <w:szCs w:val="16"/>
                  </w:rPr>
                  <w:t>L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L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4"/>
                    <w:w w:val="114"/>
                    <w:sz w:val="16"/>
                    <w:szCs w:val="16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S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2"/>
                    <w:w w:val="114"/>
                    <w:sz w:val="16"/>
                    <w:szCs w:val="16"/>
                  </w:rPr>
                  <w:t>T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1"/>
                    <w:w w:val="103"/>
                    <w:sz w:val="16"/>
                    <w:szCs w:val="16"/>
                  </w:rPr>
                  <w:t>A</w:t>
                </w:r>
                <w:r>
                  <w:rPr>
                    <w:rFonts w:ascii="Calibri" w:eastAsia="Calibri" w:hAnsi="Calibri" w:cs="Calibri"/>
                    <w:b/>
                    <w:color w:val="666666"/>
                    <w:spacing w:val="-1"/>
                    <w:w w:val="134"/>
                    <w:sz w:val="16"/>
                    <w:szCs w:val="16"/>
                  </w:rPr>
                  <w:t>C</w:t>
                </w:r>
                <w:r>
                  <w:rPr>
                    <w:rFonts w:ascii="Calibri" w:eastAsia="Calibri" w:hAnsi="Calibri" w:cs="Calibri"/>
                    <w:b/>
                    <w:color w:val="666666"/>
                    <w:w w:val="114"/>
                    <w:sz w:val="16"/>
                    <w:szCs w:val="16"/>
                  </w:rPr>
                  <w:t>K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9DE"/>
    <w:multiLevelType w:val="hybridMultilevel"/>
    <w:tmpl w:val="B0183C00"/>
    <w:lvl w:ilvl="0" w:tplc="7FFEA844">
      <w:start w:val="1"/>
      <w:numFmt w:val="decimal"/>
      <w:lvlText w:val="%1."/>
      <w:lvlJc w:val="left"/>
      <w:pPr>
        <w:ind w:left="460" w:hanging="360"/>
      </w:pPr>
      <w:rPr>
        <w:rFonts w:hint="default"/>
        <w:w w:val="100"/>
      </w:rPr>
    </w:lvl>
    <w:lvl w:ilvl="1" w:tplc="300A0019" w:tentative="1">
      <w:start w:val="1"/>
      <w:numFmt w:val="lowerLetter"/>
      <w:lvlText w:val="%2."/>
      <w:lvlJc w:val="left"/>
      <w:pPr>
        <w:ind w:left="1180" w:hanging="360"/>
      </w:pPr>
    </w:lvl>
    <w:lvl w:ilvl="2" w:tplc="300A001B" w:tentative="1">
      <w:start w:val="1"/>
      <w:numFmt w:val="lowerRoman"/>
      <w:lvlText w:val="%3."/>
      <w:lvlJc w:val="right"/>
      <w:pPr>
        <w:ind w:left="1900" w:hanging="180"/>
      </w:pPr>
    </w:lvl>
    <w:lvl w:ilvl="3" w:tplc="300A000F" w:tentative="1">
      <w:start w:val="1"/>
      <w:numFmt w:val="decimal"/>
      <w:lvlText w:val="%4."/>
      <w:lvlJc w:val="left"/>
      <w:pPr>
        <w:ind w:left="2620" w:hanging="360"/>
      </w:pPr>
    </w:lvl>
    <w:lvl w:ilvl="4" w:tplc="300A0019" w:tentative="1">
      <w:start w:val="1"/>
      <w:numFmt w:val="lowerLetter"/>
      <w:lvlText w:val="%5."/>
      <w:lvlJc w:val="left"/>
      <w:pPr>
        <w:ind w:left="3340" w:hanging="360"/>
      </w:pPr>
    </w:lvl>
    <w:lvl w:ilvl="5" w:tplc="300A001B" w:tentative="1">
      <w:start w:val="1"/>
      <w:numFmt w:val="lowerRoman"/>
      <w:lvlText w:val="%6."/>
      <w:lvlJc w:val="right"/>
      <w:pPr>
        <w:ind w:left="4060" w:hanging="180"/>
      </w:pPr>
    </w:lvl>
    <w:lvl w:ilvl="6" w:tplc="300A000F" w:tentative="1">
      <w:start w:val="1"/>
      <w:numFmt w:val="decimal"/>
      <w:lvlText w:val="%7."/>
      <w:lvlJc w:val="left"/>
      <w:pPr>
        <w:ind w:left="4780" w:hanging="360"/>
      </w:pPr>
    </w:lvl>
    <w:lvl w:ilvl="7" w:tplc="300A0019" w:tentative="1">
      <w:start w:val="1"/>
      <w:numFmt w:val="lowerLetter"/>
      <w:lvlText w:val="%8."/>
      <w:lvlJc w:val="left"/>
      <w:pPr>
        <w:ind w:left="5500" w:hanging="360"/>
      </w:pPr>
    </w:lvl>
    <w:lvl w:ilvl="8" w:tplc="30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62CC08F0"/>
    <w:multiLevelType w:val="multilevel"/>
    <w:tmpl w:val="01E6473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04815329">
    <w:abstractNumId w:val="1"/>
  </w:num>
  <w:num w:numId="2" w16cid:durableId="95108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17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9A1"/>
    <w:rsid w:val="004510E7"/>
    <w:rsid w:val="00752273"/>
    <w:rsid w:val="00955320"/>
    <w:rsid w:val="00AC5D1C"/>
    <w:rsid w:val="00CE723E"/>
    <w:rsid w:val="00FE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7"/>
    <o:shapelayout v:ext="edit">
      <o:idmap v:ext="edit" data="2"/>
    </o:shapelayout>
  </w:shapeDefaults>
  <w:decimalSymbol w:val=","/>
  <w:listSeparator w:val=";"/>
  <w14:docId w14:val="066BFAA4"/>
  <w15:docId w15:val="{B6312F06-8DDF-4376-AA5B-0D0D5027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C5D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2125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Erick Bermeo</dc:creator>
  <cp:lastModifiedBy>Erick Bermeo</cp:lastModifiedBy>
  <cp:revision>2</cp:revision>
  <dcterms:created xsi:type="dcterms:W3CDTF">2026-09-24T21:32:00Z</dcterms:created>
  <dcterms:modified xsi:type="dcterms:W3CDTF">2026-09-24T21:32:00Z</dcterms:modified>
</cp:coreProperties>
</file>